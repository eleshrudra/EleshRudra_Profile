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
        <w:tblW w:w="0" w:type="auto"/>
        <w:tblCellSpacing w:w="0" w:type="dxa"/>
        <w:tblLayout w:type="fixed"/>
        <w:tblCellMar>
          <w:top w:w="0" w:type="dxa"/>
          <w:left w:w="0" w:type="dxa"/>
          <w:bottom w:w="0" w:type="dxa"/>
          <w:right w:w="0" w:type="dxa"/>
        </w:tblCellMar>
        <w:tblLook w:val="05E0"/>
      </w:tblPr>
      <w:tblGrid>
        <w:gridCol w:w="3680"/>
        <w:gridCol w:w="8226"/>
      </w:tblGrid>
      <w:tr>
        <w:tblPrEx>
          <w:tblW w:w="0" w:type="auto"/>
          <w:tblCellSpacing w:w="0" w:type="dxa"/>
          <w:tblLayout w:type="fixed"/>
          <w:tblCellMar>
            <w:top w:w="0" w:type="dxa"/>
            <w:left w:w="0" w:type="dxa"/>
            <w:bottom w:w="0" w:type="dxa"/>
            <w:right w:w="0" w:type="dxa"/>
          </w:tblCellMar>
          <w:tblLook w:val="05E0"/>
        </w:tblPrEx>
        <w:trPr>
          <w:trHeight w:val="16198"/>
          <w:tblCellSpacing w:w="0" w:type="dxa"/>
        </w:trPr>
        <w:tc>
          <w:tcPr>
            <w:tcW w:w="3680" w:type="dxa"/>
            <w:shd w:val="clear" w:color="auto" w:fill="003D73"/>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00" w:lineRule="atLeast"/>
              <w:ind w:left="0" w:right="0"/>
              <w:rPr>
                <w:rStyle w:val="divdocumentleft-box"/>
                <w:rFonts w:ascii="Century Gothic" w:eastAsia="Century Gothic" w:hAnsi="Century Gothic" w:cs="Century Gothic"/>
                <w:vanish/>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shd w:val="clear" w:color="auto" w:fill="auto"/>
              </w:rPr>
              <w:drawing>
                <wp:inline>
                  <wp:extent cx="1955800" cy="1955800"/>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55800" cy="1955800"/>
                          </a:xfrm>
                          <a:prstGeom prst="rect">
                            <a:avLst/>
                          </a:prstGeom>
                          <a:ln>
                            <a:noFill/>
                          </a:ln>
                        </pic:spPr>
                      </pic:pic>
                    </a:graphicData>
                  </a:graphic>
                </wp:inline>
              </w:drawing>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p>
            <w:pPr>
              <w:pStyle w:val="divdocument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b/>
                <w:bCs/>
                <w:sz w:val="56"/>
                <w:szCs w:val="56"/>
                <w:bdr w:val="none" w:sz="0" w:space="0" w:color="auto"/>
                <w:shd w:val="clear" w:color="auto" w:fill="auto"/>
                <w:vertAlign w:val="baseline"/>
              </w:rPr>
            </w:pPr>
            <w:r>
              <w:rPr>
                <w:rStyle w:val="span"/>
                <w:rFonts w:ascii="Century Gothic" w:eastAsia="Century Gothic" w:hAnsi="Century Gothic" w:cs="Century Gothic"/>
              </w:rPr>
              <w:t>Elesh</w:t>
            </w:r>
            <w:r>
              <w:rPr>
                <w:rStyle w:val="divdocumentleft-box"/>
                <w:rFonts w:ascii="Century Gothic" w:eastAsia="Century Gothic" w:hAnsi="Century Gothic" w:cs="Century Gothic"/>
                <w:bdr w:val="none" w:sz="0" w:space="0" w:color="auto"/>
                <w:shd w:val="clear" w:color="auto" w:fill="auto"/>
                <w:vertAlign w:val="baseline"/>
              </w:rPr>
              <w:t xml:space="preserve"> </w:t>
            </w:r>
            <w:r>
              <w:rPr>
                <w:rStyle w:val="span"/>
                <w:rFonts w:ascii="Century Gothic" w:eastAsia="Century Gothic" w:hAnsi="Century Gothic" w:cs="Century Gothic"/>
              </w:rPr>
              <w:t>Rudra</w:t>
            </w:r>
          </w:p>
          <w:p>
            <w:pPr>
              <w:pStyle w:val="documentresume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8"/>
                <w:szCs w:val="28"/>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Data Scientist</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Contact</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AHMEDABAD</w:t>
            </w:r>
            <w:r>
              <w:rPr>
                <w:rStyle w:val="span"/>
                <w:rFonts w:ascii="Century Gothic" w:eastAsia="Century Gothic" w:hAnsi="Century Gothic" w:cs="Century Gothic"/>
                <w:color w:val="FFFFFF"/>
                <w:sz w:val="22"/>
                <w:szCs w:val="22"/>
              </w:rPr>
              <w:t>,</w:t>
            </w:r>
            <w:r>
              <w:rPr>
                <w:rStyle w:val="divdocumentleft-box"/>
                <w:rFonts w:ascii="Century Gothic" w:eastAsia="Century Gothic" w:hAnsi="Century Gothic" w:cs="Century Gothic"/>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FFFFFF"/>
                <w:sz w:val="22"/>
                <w:szCs w:val="22"/>
              </w:rPr>
              <w:t>GJ</w:t>
            </w:r>
            <w:r>
              <w:rPr>
                <w:rStyle w:val="span"/>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380024</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Phone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09228135118</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rudra.elesh@gmail.com</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Skills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Pyhton for data scientist</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Strategy development</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Machine learning</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Data Mining</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Problem-Solving</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Teamwork and Collaboration</w:t>
            </w:r>
          </w:p>
          <w:p>
            <w:pPr>
              <w:pStyle w:val="divdocumentlef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60" w:lineRule="atLeast"/>
              <w:ind w:left="0" w:right="0"/>
              <w:rPr>
                <w:rStyle w:val="divdocumentleft-box"/>
                <w:rFonts w:ascii="Century Gothic" w:eastAsia="Century Gothic" w:hAnsi="Century Gothic" w:cs="Century Gothic"/>
                <w:sz w:val="22"/>
                <w:szCs w:val="22"/>
                <w:bdr w:val="none" w:sz="0" w:space="0" w:color="auto"/>
                <w:shd w:val="clear" w:color="auto" w:fill="auto"/>
                <w:vertAlign w:val="baseline"/>
              </w:rPr>
            </w:pPr>
          </w:p>
        </w:tc>
        <w:tc>
          <w:tcPr>
            <w:tcW w:w="8226" w:type="dxa"/>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60" w:lineRule="atLeast"/>
              <w:ind w:left="30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Motivated and results-driven Data Analyst with proven track record in data analytics and process mapping. Identifies business needs and develops valuable solutions to improve accuracy and process optimization. Drives business success with recommendations based on data findings.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Work History</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2016-09</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System Executive</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Kevision Systems</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Oversaw internal reporting protocols for system malfunction incidents, designing pre-rendered incident report formats to streamline response measures.</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Managed systems infrastructure, overseeing logistical movement to maintain smooth operations and prevent equipment and skill deficits.</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Actively contributes in conducting expert business &amp; systems analysis, identifying business improvements &amp; information systems solutions, coordinating &amp; scheduling projects, developing &amp; monitoring project plans, and managing the end-to-end delivery of projects</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Track &amp; Trace Solution For Pharmaceutical Packing</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Developed Image capturing and processing algorithms for OCR/OCV and barcode detection Batch process management algorithms development for serialization and parent child relation, User management algorithms development, Third party (like Tracelink, Tracekey) integration for batch data download and Database MSSQL and MySQL) usage for data storage and hardware interfacing like camera, printers and input/output card</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NI LabVIEW, Vision , Smart Camera, Point Grey Industrial Grade Camera used for Decode DOTCODE and 2D code for complete Parent-Child relationship</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Integrated Industrial Printer Like TIJ, TTO Laser printer in Our Product</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Project procurement management from start to end till dispatch of Products ( 140 + systems) with internal-external teams</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Complete Label Inspection System</w:t>
                  </w:r>
                </w:p>
                <w:p>
                  <w:pPr>
                    <w:pStyle w:val="divdocumentli"/>
                    <w:numPr>
                      <w:ilvl w:val="0"/>
                      <w:numId w:val="1"/>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Report generations &amp; Image processing algorithms, for defect detection between two printed labels and hardware interfacing like camera and input/output card.</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2015-03</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2016-07</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Application Engineer</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Optimized Solutions Pvt. 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Exhibited strong technical aptitude and application expertise resulting in optimized performance, continuous improvement recommendations and product innovation.</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Partnered with development team on product development and application support plans.</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Maximized proficiency in </w:t>
                  </w:r>
                  <w:r>
                    <w:rPr>
                      <w:rStyle w:val="span"/>
                      <w:rFonts w:ascii="Century Gothic" w:eastAsia="Century Gothic" w:hAnsi="Century Gothic" w:cs="Century Gothic"/>
                      <w:color w:val="468AE5"/>
                      <w:spacing w:val="4"/>
                      <w:sz w:val="22"/>
                      <w:szCs w:val="22"/>
                    </w:rPr>
                    <w:t>[Software]</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and </w:t>
                  </w:r>
                  <w:r>
                    <w:rPr>
                      <w:rStyle w:val="span"/>
                      <w:rFonts w:ascii="Century Gothic" w:eastAsia="Century Gothic" w:hAnsi="Century Gothic" w:cs="Century Gothic"/>
                      <w:color w:val="468AE5"/>
                      <w:spacing w:val="4"/>
                      <w:sz w:val="22"/>
                      <w:szCs w:val="22"/>
                    </w:rPr>
                    <w:t>[Software]</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to prepare and present technical reports and effectively support cross-functional teams.</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Centrifugal Pump Testing facility (Ingersoll Rand): Automatic testing of Centrifugal air compressor and generation of quality report, NI cRIO, NI-VISA used for developing this system</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Pump Testing Facility (JEE Pump), automatic Pump testing facility both the vertical and horizontal, NI cRIO, NI-VISA used for developing this system</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Solar Power Project 60MW &amp; 30MW (DATA Acquisition project) at Jodhpur, Rajasthan&amp; Durg, chattisgarh.</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Data acquisition at control room , using fiber ring topology of ITC rooms each room as inverters and fuses boxes they connect serially and terminates gate way at control box at that room and</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That gateway connects with phoenix ether/FO switch and switch connect in ring topology</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2013-10</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2015-03</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Junior Engineer</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UNJH Solution</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Studied corrections from senior engineers to learn and grow professionally.</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Adhered to timelines to meet quality assurance targets.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Studied manufacturing processes to improve overall knowledge.</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Designed projects under direction of experienced engineering professionals.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Data acquisition for small scale industry (PLC based Automation)</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Developed database related software for number of companies, Endurance Test System for MCCB at L&amp;T, Fermentation Process System, Bag Capacity Test (Packaging Ind.), Temperature Measurement System.</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2013-05</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2013-09</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Graduate Trainee Engineer</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GTPL Pvt. 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4"/>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Digital &amp; Analog Channel Broadcasting.</w:t>
                  </w:r>
                </w:p>
                <w:p>
                  <w:pPr>
                    <w:pStyle w:val="divdocumentli"/>
                    <w:numPr>
                      <w:ilvl w:val="0"/>
                      <w:numId w:val="4"/>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Daily manual report generation of every setup top box like Cisco, Gtpl Hathway, Many more.</w:t>
                  </w:r>
                </w:p>
                <w:p>
                  <w:pPr>
                    <w:pStyle w:val="divdocumentli"/>
                    <w:numPr>
                      <w:ilvl w:val="0"/>
                      <w:numId w:val="4"/>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Make on line new Channel with satellite configuration</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Education</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2009-07</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2012-06</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0" w:type="dxa"/>
                    <w:left w:w="0" w:type="dxa"/>
                    <w:bottom w:w="0" w:type="dxa"/>
                    <w:right w:w="0" w:type="dxa"/>
                  </w:tcMar>
                  <w:vAlign w:val="top"/>
                  <w:hideMark/>
                </w:tcPr>
                <w:p>
                  <w:pPr>
                    <w:pStyle w:val="divdocumentright-boxsectioneducationsinglecolumnpaddedline"/>
                    <w:spacing w:before="0" w:after="80" w:line="36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 of Engineering (G.T.U</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Electronics &amp; Communication</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GEC</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Modasa, Gujarat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rPr>
                      <w:rStyle w:val="divdocumentright-box"/>
                      <w:rFonts w:ascii="Century Gothic" w:eastAsia="Century Gothic" w:hAnsi="Century Gothic" w:cs="Century Gothic"/>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2011-07</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2012-05</w:t>
                  </w:r>
                </w:p>
              </w:tc>
              <w:tc>
                <w:tcPr>
                  <w:tcW w:w="520" w:type="dxa"/>
                  <w:tcMar>
                    <w:top w:w="200" w:type="dxa"/>
                    <w:left w:w="0" w:type="dxa"/>
                    <w:bottom w:w="0" w:type="dxa"/>
                    <w:right w:w="0" w:type="dxa"/>
                  </w:tcMar>
                  <w:vAlign w:val="top"/>
                  <w:hideMark/>
                </w:tcPr>
                <w:p>
                  <w:pPr>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ducationsinglecolumnpaddedline"/>
                    <w:spacing w:before="0" w:after="80" w:line="36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programline"/>
                      <w:rFonts w:ascii="Century Gothic" w:eastAsia="Century Gothic" w:hAnsi="Century Gothic" w:cs="Century Gothic"/>
                      <w:b/>
                      <w:bCs/>
                      <w:color w:val="343434"/>
                      <w:spacing w:val="4"/>
                    </w:rPr>
                    <w:t>Electronics Technology</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Hitachi Hi-rel Power Electronics Pvt</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Ghandhinagar, Gujarat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rPr>
                      <w:rStyle w:val="divdocumentright-box"/>
                      <w:rFonts w:ascii="Century Gothic" w:eastAsia="Century Gothic" w:hAnsi="Century Gothic" w:cs="Century Gothic"/>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2006-07</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2009-06</w:t>
                  </w:r>
                </w:p>
              </w:tc>
              <w:tc>
                <w:tcPr>
                  <w:tcW w:w="520" w:type="dxa"/>
                  <w:tcMar>
                    <w:top w:w="200" w:type="dxa"/>
                    <w:left w:w="0" w:type="dxa"/>
                    <w:bottom w:w="0" w:type="dxa"/>
                    <w:right w:w="0" w:type="dxa"/>
                  </w:tcMar>
                  <w:vAlign w:val="top"/>
                  <w:hideMark/>
                </w:tcPr>
                <w:p>
                  <w:pPr>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ducationsinglecolumnpaddedline"/>
                    <w:spacing w:before="0" w:after="80" w:line="36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Diploma of Engineering</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T.E, Electronics &amp; Communication</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Government Polytechnic</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Ahmedabad, Gujarat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rPr>
                      <w:rStyle w:val="divdocumentright-box"/>
                      <w:rFonts w:ascii="Century Gothic" w:eastAsia="Century Gothic" w:hAnsi="Century Gothic" w:cs="Century Gothic"/>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2009-01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2009-05</w:t>
                  </w:r>
                </w:p>
              </w:tc>
              <w:tc>
                <w:tcPr>
                  <w:tcW w:w="520" w:type="dxa"/>
                  <w:tcMar>
                    <w:top w:w="200" w:type="dxa"/>
                    <w:left w:w="0" w:type="dxa"/>
                    <w:bottom w:w="0" w:type="dxa"/>
                    <w:right w:w="0" w:type="dxa"/>
                  </w:tcMar>
                  <w:vAlign w:val="top"/>
                  <w:hideMark/>
                </w:tcPr>
                <w:p>
                  <w:pPr>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Reliance Communications Ltd</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Ahmedabad, Gujarat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p"/>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Language English [ Read|Write|Speak] Hindi [ Read|Write|Speak] Gujarati[ Read|Write|Speak] Telugu [ Speak]</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Accomplishments</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divdocumentli"/>
              <w:numPr>
                <w:ilvl w:val="0"/>
                <w:numId w:val="5"/>
              </w:numPr>
              <w:pBdr>
                <w:top w:val="none" w:sz="0" w:space="0" w:color="auto"/>
                <w:left w:val="none" w:sz="0" w:space="15" w:color="auto"/>
                <w:bottom w:val="none" w:sz="0" w:space="0" w:color="auto"/>
                <w:right w:val="none" w:sz="0" w:space="15" w:color="auto"/>
              </w:pBd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My SQL , MSSQL Database</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Knowledge of Product Development and product life-cycle</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NI LabVIEW, NI Vision System, NI cRIO</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NI VISA, RS-232, RS-485, Modbus communication</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Certification</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Data Scientist https://success.simplilearn.com/46741421</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Professional Skill</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Team Lead</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Project Lead</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Additional Information</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divdocumentli"/>
              <w:numPr>
                <w:ilvl w:val="0"/>
                <w:numId w:val="6"/>
              </w:numPr>
              <w:pBdr>
                <w:top w:val="none" w:sz="0" w:space="0" w:color="auto"/>
                <w:left w:val="none" w:sz="0" w:space="15" w:color="auto"/>
                <w:bottom w:val="none" w:sz="0" w:space="0" w:color="auto"/>
                <w:right w:val="none" w:sz="0" w:space="15" w:color="auto"/>
              </w:pBd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Data Science Projects Customer-Service-Requests-Analysis o Performed a service request data analysis of New York City 311 calls. Performed data wrangling techniques to understand the pattern in the data and also , o visualize the major complaint types. Domain: Customer Service https://pythonandmlbasics.quora.com/Customer-Service-Requests-Analysis Movielens Case Study (Python)1. User Age Distribution 2. User rating of the movie “Toy Story” 3. Top 25 movies by viewership rating 4. Find the ratings for all the movies reviewed by for a particular user of user id = 2696 · Feature Engineering: Use column genres: 1. Find out all the unique genres (Hint: split the data in column genre making a list and then process the data to find out only the unique categories of genres) 2. Create a separate column for each genre category with a one-hot encoding ( 1 and 0) whether or not the movie belongs to that genre. 3. Determine the features affecting the ratings of any particular movie. 4. Develop an appropriate model to predict the movie ratings https://pythonandmlbasics.quora.com/Movielens-Case-Study Mercedes-Benz Greener Manufacturing (ML-Python) Business Problem Mapping Business Problem into Machine Learning problem Performance Metric Data Loading and EDA(Exploratory Data Analysis) Feature Engineering Existing Approaches My First cut approach Machine Learning models Model Comparison Final ML Pipeline Future Extensions</w:t>
            </w:r>
          </w:p>
          <w:p>
            <w:pPr>
              <w:pStyle w:val="divdocumentli"/>
              <w:numPr>
                <w:ilvl w:val="0"/>
                <w:numId w:val="6"/>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://medium.com/swlh/greener-manufacturing-with-machine-learning-6ec77d0e7a91 we reduce the time that cars spend on the test bench. Optimal algorithms will contribute to faster testing, resulting in lower carbon dioxide emissions without reducing Mercedes-Benz's standards. Real Estate Case Study(Capstone project) Performed EDA and come out with insights into population density and age. deriaved rent as a percentage of income at an overall level and for different states. Performed correlation analysis for all the relevant variables by creating a heatmap. Build a linear Regression model to predict the total monthly expenditure for home mortgages loan. Sales Performance Analysis using Tableau Use the Saved Sample — Superstore dataset. Create a bullet chart with Category and Segment dimensions and Sales measures. Blend the data with the Saved Sample — Sales Target data set to bring in the Sales Target measure. Color code the chart to identify Categories and Segments that are above or below target. Add the year of sales to the view to identify trends and outliers. Add a filter so that the user can select one, more than once, or all years. Create a dashboard with this view. https://mstoned.medium.com/sales-performance-analysis-using-tableau-ba7c3fbb4b75</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Reading, Cooking, Travelling</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60" w:lineRule="atLeast"/>
              <w:ind w:left="212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hi</w:t>
            </w:r>
          </w:p>
          <w:p>
            <w:pPr>
              <w:pStyle w:val="p"/>
              <w:spacing w:before="0" w:after="0" w:line="360" w:lineRule="atLeast"/>
              <w:ind w:left="212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elesh rudra</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6EA22470-C8F8-4DB6-86F6-0330CBD1C851}"/>
    <w:embedBold r:id="rId2" w:fontKey="{C3B6485D-C252-4F96-93C8-43141D13649F}"/>
    <w:embedItalic r:id="rId3" w:fontKey="{B3F38E64-5628-407A-A32D-4DB3ACB36A45}"/>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ivdocumentleft-box">
    <w:name w:val="div_document_left-box"/>
    <w:basedOn w:val="DefaultParagraphFont"/>
    <w:rPr>
      <w:color w:val="FFFFFF"/>
      <w:shd w:val="clear" w:color="auto" w:fill="003D73"/>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ocumentprflPic">
    <w:name w:val="document_prflPic"/>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690" w:lineRule="atLeast"/>
      <w:jc w:val="lef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3D73"/>
    </w:rPr>
  </w:style>
  <w:style w:type="paragraph" w:customStyle="1" w:styleId="divdocumentleft-boxdivsectiontitleParagraph">
    <w:name w:val="div_document_left-box_div_sectiontitle Paragraph"/>
    <w:basedOn w:val="Normal"/>
    <w:pPr>
      <w:shd w:val="clear" w:color="auto" w:fill="003D73"/>
    </w:pPr>
    <w:rPr>
      <w:shd w:val="clear" w:color="auto" w:fill="003D73"/>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left-boxParagraph">
    <w:name w:val="div_document_left-box Paragraph"/>
    <w:basedOn w:val="Normal"/>
    <w:pPr>
      <w:pBdr>
        <w:top w:val="none" w:sz="0" w:space="15" w:color="auto"/>
        <w:left w:val="none" w:sz="0" w:space="0" w:color="auto"/>
        <w:bottom w:val="none" w:sz="0" w:space="15" w:color="auto"/>
        <w:right w:val="none" w:sz="0" w:space="0" w:color="auto"/>
      </w:pBdr>
      <w:shd w:val="clear" w:color="auto" w:fill="003D73"/>
    </w:pPr>
    <w:rPr>
      <w:color w:val="FFFFFF"/>
      <w:shd w:val="clear" w:color="auto" w:fill="003D73"/>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ivdocumentsectionexperienceparagraph">
    <w:name w:val="div_document_section_experience_paragraph"/>
    <w:basedOn w:val="TableNormal"/>
    <w:tbl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paragraph" w:customStyle="1" w:styleId="divdocumentright-boxparagraphsinglecolumn">
    <w:name w:val="div_document_right-box_paragraph_singlecolumn"/>
    <w:basedOn w:val="Normal"/>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Elesh Rudra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1e435add-3f24-405f-96dd-65f20f7c5cfd</vt:lpwstr>
  </property>
  <property fmtid="{D5CDD505-2E9C-101B-9397-08002B2CF9AE}" pid="3" name="x1ye=0">
    <vt:lpwstr>eIoAAB+LCAAAAAAABAAcmsV2rFoURT+IBm5N3N3p4S6Fw9e/3NdLMmqECmfvteaswKCwSKMihjEwKsIYBhEYLuAijtAQzeM00nnh0PTiZnzvL65WYePACnjrAon8ChgjR6AI++gYTvWsxfIwcDb8pon10RWUFRAIjtc59ch/5jfLuSa5c5sYXrKtC5N135sbLV49u4nKVe4vhJfQVub71a/DRFlzAXmZd24YMrPxKmXy09khdRXiX72SDXwJYEq</vt:lpwstr>
  </property>
  <property fmtid="{D5CDD505-2E9C-101B-9397-08002B2CF9AE}" pid="4" name="x1ye=1">
    <vt:lpwstr>kI5vQi48PKLVnyzgVfYJ5+OKgw91kDfPEnlL0PjuaHkMbeUDy82Vgx+7nO7rFtDl6/RIlQTfPQMAQsKMoQxkPuSlw9Z5B2EfYDMjXzGI8CgH1EFWEoSzVpnCwAQGwis2kDiWpoUGd2Q0D8VbsfusLX927zmLYKtnNNn6vspf1UsjHtNlMH+C2Q67sAwxYvDbSebXe/rJ5EItb79ca7EX31+Ed6QC1cqQt/YDvTe/2R/7siL0Jdlt42hQggdsHAB</vt:lpwstr>
  </property>
  <property fmtid="{D5CDD505-2E9C-101B-9397-08002B2CF9AE}" pid="5" name="x1ye=10">
    <vt:lpwstr>zn0mgAZOS8GDFjggd6DEBnKLllET8UQIieiivnHH/1nDgot/rYbm5J3TepoV9ykki2pOBAFyEKSKtzj7wZCWBjvgN5YrW5CGmuBW5sEToCVKkpXFtzAxsaTwSOtlXlR1WQToCD1jnEyUfkg0NWfAymqP4lk4dX/tLUqpPA+CBWzB48BjrXLtxEdBCKcPvgU8Dl2sdTpnJUubMWJGFRAk2Rg9UDwNUVLAuJRS7Ntf1MFrGnDRu+3N8Bvv55ibITI</vt:lpwstr>
  </property>
  <property fmtid="{D5CDD505-2E9C-101B-9397-08002B2CF9AE}" pid="6" name="x1ye=100">
    <vt:lpwstr>VI1riNFfesGPxGhTitxWQ9MB/gmOOMWsS7zFWnoEsBHGJdpKD+GyPBWftM44jDyg99PEDT4P9TnfmyHgJl1no9BXasa5YsDon0z3NqoQ9tNvUP33u80wvyAe6GEISas1XrzXHoTLPaXxxyiB4V4LPxu8n+rVPkmw7NY8NZP9TFLuScn1BKsMO28D9/96edLCr/M2xzr/3l714h+AFE44RaXwvfT3IGi/zMk90eLKGWzZPj+0VomlXy2SDqp9MQQ</vt:lpwstr>
  </property>
  <property fmtid="{D5CDD505-2E9C-101B-9397-08002B2CF9AE}" pid="7" name="x1ye=101">
    <vt:lpwstr>AVaw80kLrgtQrATnvseqd26id6/4OOlYdpgI4nmU7iSMz8X64TZX5zT+NipkjbZoWupokHrQWGPHBecJMc5+wYY72cAhuEtJwrjtaCKZv9LA+klgmVv2qi1lRYjXygTDZma3MsDe/FR3/DAMUO8D2Pz8ONljLXGUEDeNRrqA1w4uwD6Kh6/ALif2gGP2yH0M3Hh5BqYCynVy2BAuJZFRZomxunALAeklw+iFOEDBKAd5TYT3Bc+PH7DOi0JyZmv</vt:lpwstr>
  </property>
  <property fmtid="{D5CDD505-2E9C-101B-9397-08002B2CF9AE}" pid="8" name="x1ye=102">
    <vt:lpwstr>P1V9gMGMthpplr7eZXsg3tgxZfUu/51N82l2dQGB7kg7pmAzJYW7ZdMw114M03yO3aODKkgnDsRSlxDMN4Z2Bt6fPate083KjlAhRv/WV1LaiLnngqRGYW2dOFEYl6U0rvJu0rQoqtv1gcebO0ug9AXN9wkgM58pBNJ1D7dU5yFVLEVCYQkrsJg1tsutwwmAJ+wb9Vy81UTwIrs9Pqdbs/8FiR5qvt37j5UjlIC7j3C6Dq/L5FudWdT0DP2LbTb</vt:lpwstr>
  </property>
  <property fmtid="{D5CDD505-2E9C-101B-9397-08002B2CF9AE}" pid="9" name="x1ye=103">
    <vt:lpwstr>HJYAYmUHE/jLZpxwGuxVtKWJsjwqtawyTwkAGWfMaptZk4rFWIub9XkfOq2WwSvAzo9zqQZgDtoH/fGAK1//ewGgjyVijLRr1AsJChB1fyZPzw768/HggeXhn+B5LYGuP0OnVCmuL3fGwIaiwTPQIwBKsYg5KIi3gyZ8fhu4iBT+2asoESh6DTuP28HVTrgwEgVi+9h76jBqE0JK31GRXH8EWDRnA/0yz2KuOHDbODWvMMJ0/KKNWBGjx5KlGSb</vt:lpwstr>
  </property>
  <property fmtid="{D5CDD505-2E9C-101B-9397-08002B2CF9AE}" pid="10" name="x1ye=104">
    <vt:lpwstr>C3cb+QFrZBA+KJXlQtcm7SifxDCMn2Wjl/GVkLadiRYH0EojsnDTy1y44bW1Hcuc4BHK3DkBMxVzeV78isBHSK7Rnm35h3Mwio394MrTixjaDw50f9n6aUJXyDIsx+G9dHvgPE5/tRWAjLp9JTebXpOzcCrCP53wPdrZ9vo00xkYrDwLNfHHJqrUz3zCxxUnSUQG9E6VKpUg/Ngf+LcI/TIJgAX+uslDUHZFYdCF5qzafddfWUSm4Pz5CkKsffw</vt:lpwstr>
  </property>
  <property fmtid="{D5CDD505-2E9C-101B-9397-08002B2CF9AE}" pid="11" name="x1ye=105">
    <vt:lpwstr>0UqSLVSt/08hVtoOz/7m8ZCilQL2FqY8DR8mKeyUxyHaEllJdOnHLjRmcH2bDZEALR00E7e63BIpqiJoNyTPahTkITqufxyT7izJMJUt9bZ4/rWHpxmGzDHsMYFwfhqyvbBhjUP1IWVxp8odB0FleqyMkpi/+6RPaNPQNtC07qSRbjdL9U4mpWZ8st/i3P3xbeEy9xSlBj4ldTyED+sbMYwjM4rUoiPGnye1DQRrGVNmc0gJZoW+cpkp86jtzB+</vt:lpwstr>
  </property>
  <property fmtid="{D5CDD505-2E9C-101B-9397-08002B2CF9AE}" pid="12" name="x1ye=106">
    <vt:lpwstr>sicj/+7vO11TrBpR0l3Sr4lNhrGB9YQiDS/ET7krtW208mSWBq8hL5ubKOs6hzygHdlY4BaJdk6PyG+MZLaGE0lP30ogHTWOy1MjHMWdnlP1dyNFSMQqMnOXGWwRqQecDLnCCDfxObbBAAJXTN2wL3YAhHseeFyPXnogtRilRtfRg7+Gg90TcnyZPV8gGbzrmEECy8kTAPpkIAt8fA6scF/+8t2Gb2Mkef3cqzga5JodaoC47PvH3VqXmZgIUV6</vt:lpwstr>
  </property>
  <property fmtid="{D5CDD505-2E9C-101B-9397-08002B2CF9AE}" pid="13" name="x1ye=107">
    <vt:lpwstr>ajbbUXXL4fIXwkOUgBQI0WJtbDxv6xUs6XU7q2uddRI3Jj7rtAHLTjth0w9aWQ1EEiGLxZ61VLhw6qz8y+cAZ8H7w/361SXOEvKIyvRhsaixIsW8XAwnS58jSP7nggdX7M503ZOVdecknw0Mri/zjUelwql73XqyHh6Sw2rrgpBAAnL4vGw4hd0MfGdTWUZGoEKOkjDyehCkQBMVsyM7xi7+qxIjpbfbJ0/1ZWL1NBcJAa16Szh1cGrZGhxe6X1</vt:lpwstr>
  </property>
  <property fmtid="{D5CDD505-2E9C-101B-9397-08002B2CF9AE}" pid="14" name="x1ye=108">
    <vt:lpwstr>meIqorvgGHIcCqTcW6jRsnMQ8THsF57AeR74QHIhJYqEdXEk4fELadh7pMTB22H9zT55sYYtUjz6H/4WD6kUxcbfDJXmd6YB9YXo2QW/PiX4i3oHcCLWEEO08bDuyuGgaaisBtZMosqY/KPVnRkKsqcdU3LkuZ0TWQVWwGTjmaHA2xf/euYuGNrUCNGT7AaNPDOSlxmP72wjsUtgJeV3/mbAA+OdZOsjAfgN+6WtRdu3LmHgq3E09gm4JCKZCjR</vt:lpwstr>
  </property>
  <property fmtid="{D5CDD505-2E9C-101B-9397-08002B2CF9AE}" pid="15" name="x1ye=109">
    <vt:lpwstr>k/xqBwDn11gi35/VWXSbR+/8h9cZ1vsg7PpQr95I+n8KHMHkf8sBNpGZtudPWclfTnR6iK4UIOvHQiyimbCCo2y50r42yPTgbUwvtyqAR67GkbaAULH1+DGxJZ6qR3FJm2yell4Yv+1qKdaOVp4gv3lDOrV0V7J4ZQMwRiSNhkvpCJyXNDBNjNZqeaPz2ZZAqDTIoRtoTDah2GsfvQS8o2Bi++ePs6crek1UHAm4IKEOmRpdcGGxJYSOzEyrDbX</vt:lpwstr>
  </property>
  <property fmtid="{D5CDD505-2E9C-101B-9397-08002B2CF9AE}" pid="16" name="x1ye=11">
    <vt:lpwstr>9PvNsh8BJMb8qcJS1M46kleJm6aEwjwaOm+R61lrAxolIUdRxfGg7OPe9QxEJp9rlbSvoZVBqvRRIEfhIKi36FZ/96Y83lYQtSnZxX5igLoLWmQb1IocUm/rDYFXP7yUWN2n9lGzlH/evSFKh51kd3b/Qjc/R6lt8mZ/eaz5WcP7d6wvhDclNtH2KX7dks2QVoeHCvPNihZQcBwbNqKUJ/s5k5yLBPHrWVigm+IjJdUyvQk0B6kYXWuZuq6B84N</vt:lpwstr>
  </property>
  <property fmtid="{D5CDD505-2E9C-101B-9397-08002B2CF9AE}" pid="17" name="x1ye=110">
    <vt:lpwstr>NlWUPHp2h9uq0wJElA4UDo8uWEGo6EeZ6iEd7y3bQPPgMD220lVFZw91s9PcEC9rPSp0xM5hkfPQOO/3/B5KXEh8nKRgwaPFbdO/4S0XN8WtLu0Y+zOHrrWy+aKZEWdpH6oS5LiNhDO3AFNarti8b9rl0fjicpNR2Edwoi/YUi3JPcnvXJsUHRR0Eh8uEjurlacFf9rJ8sNPllB1Ckw9uDY30mJXgFJpjNY5gYPnKO4yQ7GaPIFJemZ3s3IVfJD</vt:lpwstr>
  </property>
  <property fmtid="{D5CDD505-2E9C-101B-9397-08002B2CF9AE}" pid="18" name="x1ye=111">
    <vt:lpwstr>Gtr88++Ig9sxy4kQShR5fHanLTZWOdjVsCsrHGiW6pqgVpWIuCnF55X/zzfeazcLvwSm374pea/nw0hHXkcGOMUVtFPUljTDy5/M0j2FOwTivYHFS6KiHGHb8a+cKsCI+9FG36JFY3PMWd6YWR1+wXtGpL6pAXoXdGx0PDIB+bGvYK9X+EaVgAgMrgpIzuWg2LGpRHTIRK3v+9rUsjHXRW6RTAOpMiTBlFcHWjs4jSZBS7dovin0KKPyCmRqFnl</vt:lpwstr>
  </property>
  <property fmtid="{D5CDD505-2E9C-101B-9397-08002B2CF9AE}" pid="19" name="x1ye=112">
    <vt:lpwstr>F4Zvd70ZbJM3ZsXWEtQCe1bHPfz6qvayclnKCslQ6EtYad0rT9KK6zLdkO8mmrXikDxwIMxSOvUmGBdtDkeWhu8bi2CD0FxdCjkSaEuSsvTqWzCdEjoXSk0vP8KnMLm3+c//Ixmhi6lLsrNUbn03C689m9US/VzEGpcufpVfRqOIPPst+VJiJwUpOV41RrO788oZe/9WXo2yd4A+osU/4FvNS0pDo+KO32+J2oEcmI/5vFhbWnIBwFXCD0hVCCQ</vt:lpwstr>
  </property>
  <property fmtid="{D5CDD505-2E9C-101B-9397-08002B2CF9AE}" pid="20" name="x1ye=113">
    <vt:lpwstr>F9sbdIMQsuEosE/5athtAextRbv//kOCjg4eJPk0lmkDLGy+BlXLzV3pHAGkIalsgxvPK36wTTCPVpt5Jb5cag92WIKlIj1Mx4Rd9Z+nmuG/0YacA++gp77bzp5pR1s7MUrBXr6VAERysgENbta3T0/gOdIlu3Dnxo5EtePrVsZyA3Zx7bG2nudFC8+DnSwRFhco4bwlWQmZwVplvwJMw8RnJWneBLwrfNj/WenzkPtG4HOJdm2rT2pcRnv/fVy</vt:lpwstr>
  </property>
  <property fmtid="{D5CDD505-2E9C-101B-9397-08002B2CF9AE}" pid="21" name="x1ye=114">
    <vt:lpwstr>gJjV6KL8h5P7RX9DBRLJNnbbra0ZfqBVXNEnUzeaM6T5YNV8T5eNK7mH5nseM3NB5xBR+PF9evNimO65pJuXrnHZIej4o8IjKUnNMhmPUqKXHLPqHx6GnKV9jxiFB8I7tvB8vN6+vYyhFvDv7DNUUavM+x52os5Y4On9dcGXHr25BzYOOH6yDKneW2LWMovBc3RlMCCbNa5prfSN3yfrzob33MQ9yHAJ0C0IcuHXN2yq2VXCBYvF6sLUDN5GXef</vt:lpwstr>
  </property>
  <property fmtid="{D5CDD505-2E9C-101B-9397-08002B2CF9AE}" pid="22" name="x1ye=115">
    <vt:lpwstr>flw0wobNsaGFSBBz9eN6WXAY2OY7wYln13D4eaLTshNUw1x1ArOlZMJSubPSodSet1ruHUTmSZ9dByzEiNuxn3jCIAjfyPvDMmf2tfo5eAnthFuHfPFizTHbX+QL2bfvvb7oeW8Ugr4NsTL6gX87RbaM1iGJLsKv3wHcH/Xjdz7VGc+3J9Nsccx1xSrsd+f1JVoHbHo025hl/9YEz0A0MgzGPokD96qLOMAH4qMyKAFGzcChCSTCw/aqGowNJ4W</vt:lpwstr>
  </property>
  <property fmtid="{D5CDD505-2E9C-101B-9397-08002B2CF9AE}" pid="23" name="x1ye=116">
    <vt:lpwstr>LB+S4if6CRvbeZIPfkr+dgOypBAfOIaXMi3DVm/Y4j/8NLFRd7UPQlqD9t3cau6FHB2eLAGKOvCKnjFRrHednFmZ1pDi4liU18sYo8stRVWpGnbfo/PPbmhDBtlL14sCYf6QolQSAJAJHdK6X/UAzJszVa2rSwHnkH7cLff6vd4dMoVzPz2xGZkAoFCrea/2lx/fiIc/28XGh06h2gPDlB1undV8CWvl21ctxbC9prd7bJOkplYP9Wrb12xel/u</vt:lpwstr>
  </property>
  <property fmtid="{D5CDD505-2E9C-101B-9397-08002B2CF9AE}" pid="24" name="x1ye=117">
    <vt:lpwstr>jF5Z8dkyRHrY2pAo244IR/j4EMDiB3q4AkOPRq5hJQnxIzbjwa9P6ZH5gy/ZDlzRdZK7QZJC4fSbdgcjL+/k4t2Hb/g+lXyQ/pN8nhwQagakoOC1WUUWAKuq265NHByD9FvCZLIeDlUjn+dgdKDo5ahznA9uSzZc5FROtwNAhgyLxKvNEEY2bdX2Xj+OrzUBK1zgZ5u7QSOE958949tdKRjVJrS7L0Ve9X2e5glcsvHCKkXLcwAxiPykQCCApQ5</vt:lpwstr>
  </property>
  <property fmtid="{D5CDD505-2E9C-101B-9397-08002B2CF9AE}" pid="25" name="x1ye=118">
    <vt:lpwstr>ox0e1667Qyp7jkDgbS4uCH9SldVIkA6eaXORFs61KWmmyTP5fcpOAZe66gDFiqMILVz80Niicb8HJDdFbWH9D50RjhGpkDvGx2W+MrSmDzdZjBce/purBu+EFd5XU1FppEMkWMxD5MXmUnglfiFW/Jp86wxqKn0dnnPcOQkdIFXzNt1+X7ujJwkP32zcUpDOoKiVzq2LfVbuCsg1Otf6GgJiPL3FTDrav3hTInfzXmvp+wHYIMCSlpbIwVdmxe7</vt:lpwstr>
  </property>
  <property fmtid="{D5CDD505-2E9C-101B-9397-08002B2CF9AE}" pid="26" name="x1ye=119">
    <vt:lpwstr>vQ3Difon31+XyLowf6YwBP+xlj7tXUKMefLihxtP2BKB+3liR3PbHNlTAjWa4Ar9/JVwq6WwYaM0z+avOFLCy4/dPr/2VX6MFAMSSnEdiKfIF8UBiauVlZ4+HLnHGzM/79G1gABTLIewTceUnbBCbV1MtVDq8ZZkX7tlNPYNp/3hG6e2hqX+olHJWccleDRpBn27wgct4+KCdDzExiBfM9wF7qqkJeE1JfpjUiF6m3N08g28XpSnU1nSrJwM9d9</vt:lpwstr>
  </property>
  <property fmtid="{D5CDD505-2E9C-101B-9397-08002B2CF9AE}" pid="27" name="x1ye=12">
    <vt:lpwstr>q7KCUp34rdlZezogw38Ia/+k3qlO0mI75jnFH52+e56ue/SHcwLUDoJ1/I2IMuo7zgGXZ+QZqAQe/xktUrTY/jcepWsF47PaFaLbih+l0pf7nfn1FzZXW7ysdw0qKkBHWZ7W936OwgYf3hG0wQBwBkUiCRBE0xiTUKBQLEF10Q/QRLkyO1Punj/GSdfNLtJSjn9mAFa9vKdm7N5d6JDA9WDoJszqDy6ghA6S1xsaZr8Ru+wRluc0bEdOdbgYsDN</vt:lpwstr>
  </property>
  <property fmtid="{D5CDD505-2E9C-101B-9397-08002B2CF9AE}" pid="28" name="x1ye=120">
    <vt:lpwstr>RkTUUyefSh40g539kglNIgZfj2PHtx+SNw2Yq2JH8kO8BHK/oRR8uYIGbKTMBEdlgODfOmspvRQ23bHmES0rkykvVomL6eI92WeLxle4nfCd/cyh3Psdmb9BiKAW8mM2+3cK5uLYaDTFdiF6Ik89aracA1Rk1nmFENWBsyS6Ag9mZ6QYRrvMIOrBamC9EN8fo/Kgdm9ti4V5GmA6meuUCsc0Wi6lZHRegwmFrgVn+KxJQ0UZcKD+gMNcfcheRKs</vt:lpwstr>
  </property>
  <property fmtid="{D5CDD505-2E9C-101B-9397-08002B2CF9AE}" pid="29" name="x1ye=121">
    <vt:lpwstr>Nl7BCQLP2y6YECJZ18MwL+JbjE7h0dXLxgZ8dRvECfrEEm/DtE2NKJ6ia3ioc5PqnIVRgvx2ZTmez5dCXLy/mwuZKDu6Pi6jqlX6L21O5nmEiuJwnNEGX0VrvQ3yt9V5zSVSQblzsdFNnCcsNlCabQy1jzTM9lYfCwGwMXtSJgaIqYAPrj+YauyUtX61foO5HL0TvRY4A9CW3YwWr+FQStnE3MPmoY0yTmOKA0r/gi31Kga+4uZrHRdZGxQEtCL</vt:lpwstr>
  </property>
  <property fmtid="{D5CDD505-2E9C-101B-9397-08002B2CF9AE}" pid="30" name="x1ye=122">
    <vt:lpwstr>pyyxNFWOEAfFsXsT/DtkzwXfhQB+1JuljSN0CnsvLK1RTvhnjyKJKtGduEMKsQvQOEbB+qD2nQ+cH3Gawd+V2+O7lxSz7Kq/yl7R/NARZZIwZZxRF3UoCYorhhLUd5k44Q/MRV/iGAJ6AeEuyY4pAvdT2DvSCdcsmDUYlzXqom7RROFOgcU1VmeXJhW+WGU4nDAuOCDEmC2ffnulHcTEeFocWVp60fEkO7vBh0jErQpv4VlfbZw/2xLQIj9+c0I</vt:lpwstr>
  </property>
  <property fmtid="{D5CDD505-2E9C-101B-9397-08002B2CF9AE}" pid="31" name="x1ye=123">
    <vt:lpwstr>1kEbAATfz8RaKMvKX5C1V5NDU1m4DPqZe4QO06vo4k6sEEKbH/iSyX/hjxU+4L+Fuj1Bv461WmfTyDOFYwBTaf3q/g16u4PvbsN3n/JI+VXxLKEQ5pINGY/ENdkNusxBU0wtRcXFm0QQl8PSPe7TcYaG8vxZ+M9otS1fNnvL9Hi2fQ9VPexSzGXpr0WV4EM/z0a/WWmktfoP3m0sfY9NiS3RVXgpoe+KiWm6ws2NGulDf8/moBOuo7VmQ0y3kb5</vt:lpwstr>
  </property>
  <property fmtid="{D5CDD505-2E9C-101B-9397-08002B2CF9AE}" pid="32" name="x1ye=124">
    <vt:lpwstr>KPVh9rhES7GOSDcLWp//RKJkEMCjq4Gs9ik55QEM1twP4syag/UXMIDgJV7N1qrdhWERE4zRMUNsv4zgDlPPTZKEQnKq1vJDN/foU2gsY5cfOUiRIzXvZlAAbAYxQ4iEMDUSf7Bq4VTtGEV+B9hGnxRxknb0BrNRr54bgN1kzfRFxLJq2F0KVuFxCsNxmWsUHhPk46Lbtt0nz8gcanV+BSrQEBC5p5EGNsjFwSTCB1qWzpwNZ+2Nxm9W+veWkcS</vt:lpwstr>
  </property>
  <property fmtid="{D5CDD505-2E9C-101B-9397-08002B2CF9AE}" pid="33" name="x1ye=125">
    <vt:lpwstr>aodnHRGV+9w8HACrqSgaq+zgfjf0Mu1Muh74AvVGFrGQitltLqv7r75w1zOtOntkkSzyv++Cgtk93K/BTGPgpUWfSZlLQwenJV+ou8mQMJ0gtVkYQB3byWEBcZC18IqAvllxF9GfM5+Nuij+YI8E5vb4fXDcsXFUKRs24obBmLiCyKmZTcKKLWFczpkg0EIomCu50JUY/a16SfOJhmwGUQzQH3MxXenDjW3CpYkckYokZM2aieNZ3MqkgRRfsEP</vt:lpwstr>
  </property>
  <property fmtid="{D5CDD505-2E9C-101B-9397-08002B2CF9AE}" pid="34" name="x1ye=126">
    <vt:lpwstr>fo2aplvf1pF9y3uaS1Si2bVlRDPtx8OXfgiDo5B3QXNXqgzv6v62VZiSoB0EQhF881xNil2fMZbS1K5X7yXqoDYj7UV+mDM81m3x4xyvnsH9CX8y2wIPb/MXNgEV+mqdpxusKpBZP1JlaJ/KrVJX6KhXrppg0D5ZGcGPtq+Vu96bAS2rWcwFp2hnhJOFc7XdY7BUc5kjgCzfhehWHy0wWfcGfXX6hl/ZhUV9FpcfPjbG9jRI1ide8nzaqcSMBy7</vt:lpwstr>
  </property>
  <property fmtid="{D5CDD505-2E9C-101B-9397-08002B2CF9AE}" pid="35" name="x1ye=127">
    <vt:lpwstr>Ug1b51Hv4idzs73sNBRI2uqBfAaJKIYy9If1vZy3n+nIucjLxPIsXWSCi/8ABgNy53RzHx3aw/to6vrRJK65p1KOtfHr94UBRILc0U//VbPpUVceD9nst+agvCRI5wyGN+DVNNy3tbcXl/+nfRXR5DC/z5zGTLN/4/w4HVwAYI/MERL36iswyjofO7BwJAQTcniFqHjUnENhc+cwubCKpBz1o0fFnTyNQDMmg2RfNNmOtFMRr3J2IVroM0XlK8R</vt:lpwstr>
  </property>
  <property fmtid="{D5CDD505-2E9C-101B-9397-08002B2CF9AE}" pid="36" name="x1ye=128">
    <vt:lpwstr>9QA2YV1JKlUraoHmRk7NdQ/PMKTNWZ0+NFrgx7/iC4YY28BDc/sJtJksqoj3i5Ulzbtl42+39246Diqew21MMssmostoGSecIe7T3Jm39nkgSJF3b2IomCNmIkOkAK/pROI7G2Cg77OIO5TrwKtsa2jDLc7NuRpxZ3Nz6QfbfDf/DJ5xFzQS1FQMG45arsNbLSvr7NU8g8DQ3n09d1T/DmB57HUyMqyDe/qHncOneYCv+lXq/ZOkpQ93qbEkGz6</vt:lpwstr>
  </property>
  <property fmtid="{D5CDD505-2E9C-101B-9397-08002B2CF9AE}" pid="37" name="x1ye=129">
    <vt:lpwstr>vajoRTRLOrlezZD7p3nAeVBNx1BJxzAX4yjTj+tkcx28XCwZ9QaBXPj+DdBrXVerydyBePDdEk1abGQsC/HCjc2lq5Hk8tpyvR31mZ9GGL89sZq3mNeAQI09Whk63c6M92COXrRPTdUAg9lfJXlAjsuD76O1TsURAG20ufiPEHu/NRxinWg8cHyp8PRKfq/7f/jUgIrwVnKSdaOAeA819Eg392v5qr1/9it8dWEYbvI7fj6mLTcBeRO3kjBiYah</vt:lpwstr>
  </property>
  <property fmtid="{D5CDD505-2E9C-101B-9397-08002B2CF9AE}" pid="38" name="x1ye=13">
    <vt:lpwstr>uE2A6RodyyB4uBVMDvDV2BOUMR23HmT/Kynz/BAaqotHFBx42TFgjAAboRhu6+vQvK2LFXKcC+9yatP2Bz7BuFYfjZxoWKdki44RzBJ8Xnj45HRbA20ns1Km6mevhzl6m76Vg8DuQ9nLhvzUf5l+7lLJvkwMP5csWcBV4Frm5Nd5NI4Rw8n8WhNeaMm/B/phFXdUFjadT018b2yeeqauUvwcTxNuK3jGk0S4//AUmi5qXWE7BgX4FPb0rOh2Riw</vt:lpwstr>
  </property>
  <property fmtid="{D5CDD505-2E9C-101B-9397-08002B2CF9AE}" pid="39" name="x1ye=130">
    <vt:lpwstr>dSjyTCtCKLg7oB4yCPAQ0iGL4L4g5y2HeCr9qm5byt8LmwCEFg/XR9Cr62HnSvq23CH9OKEMtegXV+q29dxTsDOsuLKdx4yDTMFInYamWSlsCFYwZrJj6UleWcNqarFyoD7hfLLjLbn2EK2KbSiRTpCWwkLxqIIY+8lQydKPt3mHnROasxE4EvfPBvCXddpU1UWZYumKRRin0VmyQNXGYYw0HqEyD23dI/Hxvw+9d2a0yU5aDuWYjNTM61zIkiH</vt:lpwstr>
  </property>
  <property fmtid="{D5CDD505-2E9C-101B-9397-08002B2CF9AE}" pid="40" name="x1ye=131">
    <vt:lpwstr>zIfbg1HWCmsEUlkzCXnBNSJ9XoKTK5NkNQpOqPGSgJlwxdwlobW2NHdLUMyfHfPC5bRWn4thUzEEYJd0wUloDOfxciUUTEGVIPLlezDfnOXSGM/6JETxPUY1DQp9ihBkznOvPIHu6OKOHmPqzFZg8iCBnRXKSjvWlYoHrk0CjgoVI/vVJHpObj7rkXtCWN4Pk7S8/U7rUtRnvSqkARYZzi54gsQMpHmCBWpvglH2ET0jcPGRCx1CWHErCb2iKpA</vt:lpwstr>
  </property>
  <property fmtid="{D5CDD505-2E9C-101B-9397-08002B2CF9AE}" pid="41" name="x1ye=132">
    <vt:lpwstr>6w9j0cEWra16e0lWiyXuB6V2X56pEfJ0957DwAE6xJ/90PBDJ7IQKJAFrTtwsPkbcs/ShRArUXJF5G1wlcLx1KVcFN4wcLM+W4EIxWEhDLoe3xsvkgZn5+k3J6wgN9jd+LoJr2mOdTq5M84fltW3n8T0kUSYuEiRvwgVam9f1wsh39594o6KuZMlbxny8XUBhbjfVIm5vhC11nl1LD1s57dibXGJwdOTQsuHRjyOyMbKZOHEUpoztC89YuQV5TX</vt:lpwstr>
  </property>
  <property fmtid="{D5CDD505-2E9C-101B-9397-08002B2CF9AE}" pid="42" name="x1ye=133">
    <vt:lpwstr>h7DU1tG0qecrxdwCOe87rBKHDt5qyxayLSiUq4qG85Z4g5V33ftAmEykf7dQP14x3F+Eulbz9C7DgUoVyOUNKRIrMyk9N6RKPiYa6+B93HG4pRN6c3sCfV2qGbJsn9Oy2gdGdGAAzyIYw14LTcXznHALqtj2UdfSjKXCU0lr3NeTwLif1piO1Lu4aVrlXqDHhIjrkr6PzRmIUCqLggQiEN8EGeC+8ERl8rPAIf/pl9wRTNVOvXnc0zUmS0wCkr6</vt:lpwstr>
  </property>
  <property fmtid="{D5CDD505-2E9C-101B-9397-08002B2CF9AE}" pid="43" name="x1ye=134">
    <vt:lpwstr>ZPkRORJffLYSBaYRIwNYEPWsWDjXdUn+3JuQa2OC9upGwcN4Ha0n6OuRw/NTuTJ7gOnC8h37WNdnBJpEPuVFkcaZVGmc+sYAj95K3i4wAlg5Gj1av7mMpfwAqVrxCP9OpKHaicxY7TowQfLgwFCyAO3cdEEsGXWVXheDdO4s4z08l94at+Oy2PGZJhlBR4PWY2OoP2/Oa9PGBlxUNKDbkW2BIjG9eZfpVhw/bHrH2GUR3tFY91gG+jUtB8YbQK3</vt:lpwstr>
  </property>
  <property fmtid="{D5CDD505-2E9C-101B-9397-08002B2CF9AE}" pid="44" name="x1ye=135">
    <vt:lpwstr>Tm1fBsHFf3G4SgJe9sGX0iPerxPI1uidfoAEc4052VWNhZRsjJg7QOJTc3Hj32hxs+wITruXCTh6XiK9dMQgJz6RCxmwZi5Tu9vnwViQPDvAeNNUfp3bBvbiP2XsobFAzqHPp9t9alHMSDYPSve3shbjYT4j0ZiRi7DSmgk4nzwNLGne0hZsPXs2+07mBhyUP37whpn1cywnd6I+JtphWohYFVWuqeAKdmlTk7FNdhIIrQsk4y24eTezECM2IKn</vt:lpwstr>
  </property>
  <property fmtid="{D5CDD505-2E9C-101B-9397-08002B2CF9AE}" pid="45" name="x1ye=136">
    <vt:lpwstr>sK58o3BCwW+J9YW1bdkLvmKxFaLeUZ3Nrs3NQlaI9EQ3JOSqW5oc75GpLM4FanWo7eoAvG5Y4eN3Le/0Mn5euojmiImXiZ28qaDCgfKVes49vgHj0UYlDfOGGqrdaHP8JssfiJetTnFc3AyOQbtkm0nZUszXu0VRH30a7SXZPIAaobHanGFOJQZl2DmIdHkTFrfSsunPldHQFWSdtmaEf/LScsnUVna/bxnx3aL9FUFtmSFEKbZzkqMDYwaEPx3</vt:lpwstr>
  </property>
  <property fmtid="{D5CDD505-2E9C-101B-9397-08002B2CF9AE}" pid="46" name="x1ye=137">
    <vt:lpwstr>uNMk7bmi2CPM7bfj3q8to4bHcOGeZz9pJ6P6Oqo/BOm1LFaS+et+qti6mhqERAhmaV3i2+P1i1YT8roX9moN0VR41R56CM9n+w7N8IfwOeK6/0OHjUFEuIYQi8TfOQznKMKWR+dRCZIsnSqq2AuKSlN/M8oaR1O8fprzX3POimA3UmRAhnG9s21v2R5R03qz9E+Y4UQQPAlG/qMthzvDkSaykBfW6hy3zrCEzBD9dPhi0IEsWzewt53I+GjHy/i</vt:lpwstr>
  </property>
  <property fmtid="{D5CDD505-2E9C-101B-9397-08002B2CF9AE}" pid="47" name="x1ye=138">
    <vt:lpwstr>WhdH3j6JuTi5gclPai0mXIqPFnV0TqIuB7ptvJ55lNMZ0xqxxzjlVu9SSC5e9oHrhtA9eUXl6zHLWSpfMtTNeOB582nbPg2FVbYBG+dXrFwc5bCEkkCSIbNEtQn5tgm0NAs6wtv06KmvNObInjo6Td/8YwT0vNjFW+atOhl1V4yPEAKXZnEHaE+xTHOJQgfnynJavFdJ9V3Rb2cqvr6eY34a/GfMSJGD+5WxvYVrSTtG5jU8mPC1mySgu/WB5au</vt:lpwstr>
  </property>
  <property fmtid="{D5CDD505-2E9C-101B-9397-08002B2CF9AE}" pid="48" name="x1ye=139">
    <vt:lpwstr>1eI1EaRHPlJGevyzNG9WMvQSOY/e/Tj+XyKzUfuawxEXVKsiNoghsb8YGmmUM3yoA8GgW+ftDFEiI4Kd/kh4UURgGjzVZL0rh3J5ixtsAwIDGnzJSv2vHrsIK9ENL0fYOg8c58go/uWyAhEcporCpVk2Vh7no9vgmqVIf4Kw3Uvuui+bcnIavpGbU1DQL//5pCVDWeha0H5Gk2Tc6lwVa4BpPtYKoRWYgdQgSsxR2ezMF40W/Y1uR33ZsY1j2OP</vt:lpwstr>
  </property>
  <property fmtid="{D5CDD505-2E9C-101B-9397-08002B2CF9AE}" pid="49" name="x1ye=14">
    <vt:lpwstr>eKaCq/ESNQlBRDnliiKo6IqIrixB1UAhv4oEOKLn4FrZMYeBm86i6HXiakMtpIBucNDHZAJPR/DiZefzFwHst34z/5q5drktMmEo0Z+z764ra2jQ7/PWwogxc0rTuhmSppsMeF02uls6zKCgIC9ELml+hH6bs00MnbeFal8ba+Nd6YYF+KEYwcFfJYZGhBVx+6xBpXi3oZyv99CWCdm4SvOqZ3BJCfh+rgZc38SUqfVoAW0nzhEBNC/2wwet1B8</vt:lpwstr>
  </property>
  <property fmtid="{D5CDD505-2E9C-101B-9397-08002B2CF9AE}" pid="50" name="x1ye=140">
    <vt:lpwstr>OPxy2PwGswZFVgSbt7p+CS05yAuiSx6Nc4JZ1Jf0Yx6+iqKPj+qASC7vlU3eMKVVYYW4Ysc1enhEPX8wcalUlp7DdWwaS7jmPl7CF3uLk/rB35053LHQgldGG2P4XJzz2D9//gKIx0dleIoAAA==</vt:lpwstr>
  </property>
  <property fmtid="{D5CDD505-2E9C-101B-9397-08002B2CF9AE}" pid="51" name="x1ye=15">
    <vt:lpwstr>VvxJsCXyL7/cNfjuO27geUhSXpnv/zVRf9zPHab7r050MtOqtjglPOihWMvA0VV/yCkx7W61kC0G1dNns0XXqAW5UxcJcEbohZL/DMzPLk6ztsK+cLbnnhQeyRbly3YP3qLUIXUtqmbdT5nChGc9bRaQPPHKOQp6CUr8f3VK0D9PRVUbxV8DJyTjvx4Knbqul6mxpYlhMth/PkS9ybabkYp5d8cuaAN0bGvOTyq9D3OufwabsPoaYvJJe4tj2+l</vt:lpwstr>
  </property>
  <property fmtid="{D5CDD505-2E9C-101B-9397-08002B2CF9AE}" pid="52" name="x1ye=16">
    <vt:lpwstr>uTMCVYUuRyDkm2y0Jzkqnp3/ClSIqrVX3KZbmeHcp5Vy2P2AgEQ9NRqVtOZwzZZqC7BFvtWOeLkc5UuKHbUfY2axwNqMvTSg3JZs8+zAvxIfJqNuUoe7ULxPkPdVK4dDiiHvz4wxLy7oMlsZ/KhDIhf2lfnDDs5OqW8bh9EWN944otvN0Qy6d0gOjUyL0Zyc1ALpl7bEuZ+/r6m5CXrz+FTArT0PJHhpYT1gGA47Jkoq08MtULVIEsNY7VHWrDm</vt:lpwstr>
  </property>
  <property fmtid="{D5CDD505-2E9C-101B-9397-08002B2CF9AE}" pid="53" name="x1ye=17">
    <vt:lpwstr>x779KJGNvw039/E5DWsiJ5n80V1OokD5ZAm282K0dL+flRAWNAeohJ715/6jXc3uy9yqfr5RuZCZZwdQkRKHG38tgJEVCVtfRn/aa3OJbqh4iLCUi7U67EQTKOsYr0E3sJgaE+/Bh9VniiR6pA8vbXQBvLvB3/lf4iCNORU2Qmm3wM5byo81TkwqxpaGf87B88qcFU7kV+i3h6I11IuHufStg47vkvvlKh90ZZr0kDlBpcjw0QNJUXTlAdrojil</vt:lpwstr>
  </property>
  <property fmtid="{D5CDD505-2E9C-101B-9397-08002B2CF9AE}" pid="54" name="x1ye=18">
    <vt:lpwstr>2wkHVnxfIdHdC87AXw1o+qbS+MObhweZD3/oQ4FR7oXDNwQN2g68yWr4PZon8exswpDGYTcUcWlUFdCYqbaibYsDxXnbT0+pylp3elJgUjNe0BiclUubuh9bcerDqMsFRJnbi4ua9lP7vwc66pmXXw+m/i3yKCf6pT9MqnnBg7/oEfFklrcBv+n6SDaOJfYKp2XG5OwDxNFlPL0U+cCJHXTkJg2glruO6ZeYW6EGM7uLEsdB2KBVJHPusSpQ//9</vt:lpwstr>
  </property>
  <property fmtid="{D5CDD505-2E9C-101B-9397-08002B2CF9AE}" pid="55" name="x1ye=19">
    <vt:lpwstr>g0sBCBVTXP78UiMOU+leT1pG1XRb7gBKpVWSFB6HjPz64FfOLerKbPc2O2wkTGuHeUGSqiLQ0KJ8MeVXKDqxCz082jZiibqEG1tcKhD6Cs9Q3zgwyh/mEY547gmZsEqro03nQ64f9f+IXjI16HfTfY25R2Dm5H6QmBw/Nm099cfDbfAYPPaZIH1Ne3as4RnV6RwX+CK5vVJIM62Kk8ztNxvIMht859v/MlGbBTuVq9uZAGHgE6mYhMKPn7fo/0N</vt:lpwstr>
  </property>
  <property fmtid="{D5CDD505-2E9C-101B-9397-08002B2CF9AE}" pid="56" name="x1ye=2">
    <vt:lpwstr>1PCl77430r9dfPZkncfnh9Xl2+49N9doIm70+mCUwzQKQVPdoYuYhyZTCWDQiAymXhD00NuwwSzdJ0+3rTxSUX0Nx62M+L4WEG34r5xTnkgSNW/BpxGpNipzRAfucSD0vPfut6wg/lTI82DG5SG+OXS+lzTNQYAOSc9UJOlo9ExlNCvLNUbLdtJZJ5VCV/GswsWI+fZMgPcfI9AvdDWmVEA0tBtk9dYgZdGXVLbA7mrzPcJC0WHbPdKtpKJq8aQ</vt:lpwstr>
  </property>
  <property fmtid="{D5CDD505-2E9C-101B-9397-08002B2CF9AE}" pid="57" name="x1ye=20">
    <vt:lpwstr>7TsVM/l4XxZTST63YYN+irubsygI1gWUsOIfgS1DpnZXW0kSKdI2gEP2EeUdff6CGQySuvMMP3Y8dex3F30cO9tU2po7HdNZwgnVpFW0yt3tfriR0Sz6ANps1ZJV38lOo35FfLKEFDd1LdPZEcPfGCyGiaKhqrZekoMtGJK6EXifkox3yppR723NAShfX0XLHyTDkvm0Uf9hCohgdPonCwAsGBsGJ7+XUc/V2s7MdCt92nfus9BPK9Vm6W44Q/I</vt:lpwstr>
  </property>
  <property fmtid="{D5CDD505-2E9C-101B-9397-08002B2CF9AE}" pid="58" name="x1ye=21">
    <vt:lpwstr>rTnp/vaAhdULrp8IXPZdQzgi/XMeKPJbwmhR1u7H+fJOGOnuuFHh05jQkK5UiqrixiwbNpT0dcOUYl8K4uEjPSCpHzS04tPGwviAjcNZBNuwztDfxMRbyfl+SPz6QLBdMic3N0X8h42D1W//a0E3fAT0h7NjPfe9EpjbmweWGBXYM8RMDZ7xC+ZvnWpgGYdcIn0kO3xMQnc3d0LCOtFll6ea7Tv9+XJLsc7I1rwFFQ2EoLLMztF6QN4uxfCbW4y</vt:lpwstr>
  </property>
  <property fmtid="{D5CDD505-2E9C-101B-9397-08002B2CF9AE}" pid="59" name="x1ye=22">
    <vt:lpwstr>Pmno4jN7ZnRPBXgZxd7m/mfX/wtD0XSBbm5OtQKqSn9cvHAvwA2vo8h+FTc6RR2LfIb4Wms/ACbZKUCVu59phbkUTy4P0L6alQmy1NpF//mXAL/RIK1Djt8uzPe6ZmzoZ9vvYXEeH9KztS/zNV+pDaldiG9mdiG171Byeg4A5XzOEqghEiAaueZd7ey9aXCN3+ZalPzuJWoAXBN4BvlSes/LaTM/SasRPTXhYu7GU3BzmhGIM6TIo8bJi5dTfCe</vt:lpwstr>
  </property>
  <property fmtid="{D5CDD505-2E9C-101B-9397-08002B2CF9AE}" pid="60" name="x1ye=23">
    <vt:lpwstr>nxxnBEH9qRIv8quJBqVe8Gp3JGceQfBdsruBjwjEk2Gbvg5Du/cKRAOmSNU+gvHpJnJkPq719O3dQc1ROaiCvudrofZVMJDMI65jgXcfl09a0kAoAh/Pc1jW8R3JTGxsDdafYL9uzD9zM984xqS365skur3aXt5/ps4gn/DYsPvqdKJlTuMaq10ErcRCSpmxqJF7ruJv0MvOagTMrAxemuKaTUoshud/cnz7IXmUkRVvdKgBa0O2eLo6+rgNXVm</vt:lpwstr>
  </property>
  <property fmtid="{D5CDD505-2E9C-101B-9397-08002B2CF9AE}" pid="61" name="x1ye=24">
    <vt:lpwstr>PY3VdJO3ZBDSsyCqdBH/LXUTJytBN8SSDNyMYDcr5WW34Tyw7b1WSZNL1En4t5PCXWkiHws3gkqE5hgJlZ7js3Un3fN1DV/3uv6ir0C/hmDMOlAGtluCQKYtx2L/UgSa/lr/Jg4Tv9zXcmC3KOySVRHkM5G64zHx59ZDmjCiou0tKLnrwSk/0XCwTVgYKE8vH2J3sdtrRxt1GFe4t/JNWUlTIOGUcWCkdYflHKbcBSKK+u+YjYOWILr4JrgBwOd</vt:lpwstr>
  </property>
  <property fmtid="{D5CDD505-2E9C-101B-9397-08002B2CF9AE}" pid="62" name="x1ye=25">
    <vt:lpwstr>HZcFYzURo4v6NJKVHXr1rTEPX6HPHwWETKFe27nhDYrpCLe49rBMr7iXCNT9Zfn+uUOiiJE56me27/kHF8mpjVU99NWVf9IetKUDbIeuvUtWYizDMdB0e3+uaUk3CYRrnHmw7PkWOLIU/8GisOsudjjs6Vv8x6RNXRgbWeq0vo/I6O9GPVFvjBPYmgYd4DRY1WGt+cRfm9/etxDv1UTAncSAAUkgKwHyOyroR9xvdIZ6/49KZ/v23JewVEruNzH</vt:lpwstr>
  </property>
  <property fmtid="{D5CDD505-2E9C-101B-9397-08002B2CF9AE}" pid="63" name="x1ye=26">
    <vt:lpwstr>zDyJVea79OqiAIq2EJZ6hCCaT1B6x+YJd/HtzSEoW2giD+yUWcozZG4/l2WbvPK7X7d00cp5m/2jJ2qXuPMnchL/n5RcL0wmlnJnR2bRjWNqjBmE/KyPj5jxhY0LU3HQ+o61+vYz2IN2NN0y6b/vUbTmSpkPwtQ5c0pigvgMWYYgaqZ3VQXzEmhvyA2foLLcn9U8HIO72gJ+ffbghZAfREsyaWe5ErCtGxc2p8xgvsvcOm96mq+TbylJ2r6ceRa</vt:lpwstr>
  </property>
  <property fmtid="{D5CDD505-2E9C-101B-9397-08002B2CF9AE}" pid="64" name="x1ye=27">
    <vt:lpwstr>YQlP9nnUi6q1fkwQtMXZJP6rSWOmE0b8FUoHbHjtww6YMJ9XhK50wls79AY9AkGPDfVSxvtTZ6KM5QJbYnP8kQYPopID5OzLcvDKkCvIpgNuzWQWIiF/s86lAqoM6TMx7k/HaRazb/DI6Icg/BMPLx4E+8w8QDg0bdt6FXu23qoHhcX48fNQxvc5bNTuBrTMaR7F5kO6R3ExRYzm5vwLnbf5auaS4XZ4IkWAItRDHBufv05CsFpG6DC0lvMOljI</vt:lpwstr>
  </property>
  <property fmtid="{D5CDD505-2E9C-101B-9397-08002B2CF9AE}" pid="65" name="x1ye=28">
    <vt:lpwstr>iHYPHJFFr4MGCJng3CNS4Lc0lyMucSk3ePvYEKprAdjIbc/EkRCqu6n9VX0SQVUFeXRwE9osm4DYLaoZ6ZVIMh5qEqEAZQM0wO27KP98aPl2iEQz7Hnmutkj1++FZY6/Jzex9sn8PwSJolW6HkGd3ctvGvM1xlTqUMCwUACsu1xkBvG3Ur9Th49LiyhakX6GU2fQevIR8Ina1J36A7o6fp2q7dq2pbQJEMhApqP9U3A5JE/G0hiGD1ffN4rCKUy</vt:lpwstr>
  </property>
  <property fmtid="{D5CDD505-2E9C-101B-9397-08002B2CF9AE}" pid="66" name="x1ye=29">
    <vt:lpwstr>CDE7vg+g9EVex0gFpCB6qDWRMssc/eLqs6hZaIqZBZ/HTddXicYQvUNxTm8AOZqgCuxBDVz+EOeSM/AMB4LYYIzLYNv4J0NUgpvtdpu3dmU63cv3jyInxUJyObvwidqdyi2EPbpRH5mlp/9AJcJ7TtN6/W88YSO6395qSWlwm5sO8t8lwQx5y0Lw4+ZTUS9A2LYNOXb6XA7jmrTEzlB8imrLt4Ei6y13BVX7bLZ1hajy1J7b8iZnCdfdgAphkXu</vt:lpwstr>
  </property>
  <property fmtid="{D5CDD505-2E9C-101B-9397-08002B2CF9AE}" pid="67" name="x1ye=3">
    <vt:lpwstr>rujZwQHhtZe7duFV2OudIXX74dYgiZJG+GZkRg6xYFCzjMfvXsLvLsgOkM9Y7Iesi3aufyuhnUTl8nRRO3/Ks9znV9KtcNozGy36bpod7JuqJLHa7BPqasCCkMM38Ld8TYfw3Ur/Eip4Szez/En/x6rPRRCH+7xLA6LxSVz1cv93UhknPbfXIv63C8ZFHMAIziNHYgD9oDRomz8iK7Co78tFzMz9+0pKxIrVc4T8hE3yI/B5p9HdM0BXNHCMOTc</vt:lpwstr>
  </property>
  <property fmtid="{D5CDD505-2E9C-101B-9397-08002B2CF9AE}" pid="68" name="x1ye=30">
    <vt:lpwstr>pYNXz6h/uGua2tuDl4aZtbCwEAZ2KJLV8OsHrRmNeiQnqFzPbmZ+E3oitKpG7ZGSO373Mr4P4V2aTYyyjMEb7uy42HVx5dM8aiHE/uXYoKfD1s9Zgg1RgC6/cOIPNrvYXl5oTNpvNpQeSViu0XGF86ExvEpaJ3lhkQVNtfRHgBukNzbt9fxb+c9sd8pDrgEtiIqDn7W/M8OW5I0Fb+IBu0Ec60b2Wze7fjhMpgtZCZ5+koPExrsneE+te1uBX8u</vt:lpwstr>
  </property>
  <property fmtid="{D5CDD505-2E9C-101B-9397-08002B2CF9AE}" pid="69" name="x1ye=31">
    <vt:lpwstr>wlgdrVxSZIQuvK80f1VFg+/oKpGE12Pej+gHzKHd0W3IJBdzKHUg+jByRmyk3CSJo89IPisNz2BPrOkZOcND7JWxF+N48e+bqRWa6HCBiCnee93Tc1qST3L9DRzbUVMzA/bseh77muWmJaPIvfntBbjYeoH55jD4tDzF3c7xFFghkwKy6dWLI9/KHe+TfFzjq+G5F9qivb+bJiOwNU1tgi10CDW/BAuRijeJ5oxQH3dF5QWOinaQ5Xksh2V1T+z</vt:lpwstr>
  </property>
  <property fmtid="{D5CDD505-2E9C-101B-9397-08002B2CF9AE}" pid="70" name="x1ye=32">
    <vt:lpwstr>LYD0GCTeC8WYIuj0l/Cj96c/JZrl2NghDvGxigkIbB2Luwz/SGqaqicg4rzcWCRz9QJRcO54u5a+3R901aAgp+OGGYz/PLJzOwYu0X+N6Bzcn8FJeOo/Sw96DQfW1Upx8aTNdj+euLOwkDpC+fvRDzYrhMewv+nw6AHXQ5FvrON5X1tfnOAPrgjF5aydIzHHx+nnB9xIvYMFEMOdx9WQh2Kjs9QoT7JYm6GNP2hm5+48clCEhgdTDShUj11FvFR</vt:lpwstr>
  </property>
  <property fmtid="{D5CDD505-2E9C-101B-9397-08002B2CF9AE}" pid="71" name="x1ye=33">
    <vt:lpwstr>lqA5ASMDscwgC1qnVmqJjlP7Vw/lJ6S2hRs3nCkwDnFzu7WXz0tojFlQ1+kKgdqIA0p88OstpaUr9jQeTodqpxgB2pj4fCDNFQbyMNCB/A5b8XiF3UrGIQpUkRVbirS0VPN4lRFW8PGqr8ByljHZVv+4CjwThrvu9mE8YK0UIZdu0EWTsBZspxRVioX6LJE+KjX9Ll9ezAhtlxg+nz5ll+Ixe3dayQhUOMPcfDdFo02ttViNuftHxddLPLFn7bB</vt:lpwstr>
  </property>
  <property fmtid="{D5CDD505-2E9C-101B-9397-08002B2CF9AE}" pid="72" name="x1ye=34">
    <vt:lpwstr>qebG6LWYXsNdCu/Fwf0LQv3RxQ+uKRxwOETsYBNO6k6HLseMzr6vCPYobZ5uVw8HrTxHyvlZ9RQLut1PLfqlVPzR53STrdkXi4yamovgqYW3ygr3NoWK1aOhKNW9WKxK0PguHGXydU9TjSvi9uoBaR5PgxmolohNiAt0w684INHRsW50HSP8LFrmSlmhiNxY/LfM2ECZkvDC5/cNW6W2dhXE4R6ndSXGdGrUSjDd2Qs6OujD/U9t8YNzo6vtccT</vt:lpwstr>
  </property>
  <property fmtid="{D5CDD505-2E9C-101B-9397-08002B2CF9AE}" pid="73" name="x1ye=35">
    <vt:lpwstr>VDvAXIpAev7xN7zfG74z/STVRDYb6u/Vl7vl2Ng+JyG3U8InvmyC26HIxz2hQ+MoumSJKcjyCTPTDYwggZDRC4R+NnOI4VCAioS42XxVmEBF5bCA9Qv5A/lsDsi7zKUwsdvrXPnXEbbZFx+EVYDS6kDnnnWNhdIsTP0s2Xu22Zg9oLygPzb1DJgBYTvyPq0FVo4xVOXJGE3GlS0oNHCUwQZH7VsMqADt07AuDkebdJ7Z//H3VP7gR9SsIdKNIN6</vt:lpwstr>
  </property>
  <property fmtid="{D5CDD505-2E9C-101B-9397-08002B2CF9AE}" pid="74" name="x1ye=36">
    <vt:lpwstr>tht6GaP1kpamFWFJwpsRf/dow1p9Sw1AsF8EKBIveiHpk1YUh92jNoLsHnWA/w6vM/FR2H0JXqFrKY2BcMgTvEe9Ohw2Of5+kow+5omQYp+Q3grHrBX9m5HEErxBpQutV5Z8kifyYcCpep2hGs7OOWO60NRB+m4c5d/yFKIi2GA9JicMbl2aG4awRFxngrR/F43A9y8ffTL4Xqp+TVQPWySALAoI/YMnhRW8j9+T1IxTNRU/KG9oz/cQvLcjAoS</vt:lpwstr>
  </property>
  <property fmtid="{D5CDD505-2E9C-101B-9397-08002B2CF9AE}" pid="75" name="x1ye=37">
    <vt:lpwstr>A/v+ftEKluyKznFbQpr2a2J6bNHh5diytoN39qwGxW1Fn+auCbJ1Cauj+Qms4Ko5BM3Asn1ywsXk6U3RGriOqSd9jaXZ/LoGifFZhMoJ4Lj32VZGjhyy1dieGcZV78JZf2Q2AXZjJoKSY8aBSJinW7/W5fokHvSOt0cOifAqrxrbJ73wpH5SJAn8SJ6S5p9hH4wpVP+7sZjlbLkxNjQTRKsTixSJvnCU9QlquwxNq8X4SSzB/BzkcVPScgy/TL4</vt:lpwstr>
  </property>
  <property fmtid="{D5CDD505-2E9C-101B-9397-08002B2CF9AE}" pid="76" name="x1ye=38">
    <vt:lpwstr>p+dcleTupNShqAieQYnAHrpbTMNC/qmnKzLYdu6pEvv2YsX6dpm86+xD8matV4aaggyt9gsTTbXpqWA27JWLMz8/E7kHqyvmSkBm3+Wc15inGdCtUYfglulsWHN5Xx2xgMFDokio2/TYdD1Cb/ZAWLaYZAD37/ex8/g1b5g7PJ9i57uESucFMV6ADFVovZFkcDvXSeqK8M/cbIjJqY3zUXJL4/EvDsKDGhDsqmCkzlfE7Rtnb+rXza3rn9Bidjb</vt:lpwstr>
  </property>
  <property fmtid="{D5CDD505-2E9C-101B-9397-08002B2CF9AE}" pid="77" name="x1ye=39">
    <vt:lpwstr>fQQuSy6N/I8l0jTinaBBKu35OmQd+IGEBih/cXGdD/MfXGooRg0J0e9TgFanFMh+VMnfSVkvL7215nrunBHRYsyhHWh5Fqu32v8sVxr4trBvY/uyFoD0P2bxsMyLRHMA5IGpTODT8hZR6Jyd9wO2SqisUdTIED45JsqxAVMhbtZpPBggY0FcLEM+5UAarSQWPqMhq3GldOtxju9pHIt/AaHREpsvQJ3FF1qwWswIVu2JSzEqpGFe3IQ5E/Dw6xf</vt:lpwstr>
  </property>
  <property fmtid="{D5CDD505-2E9C-101B-9397-08002B2CF9AE}" pid="78" name="x1ye=4">
    <vt:lpwstr>mKOhMwkKtIlTJkt8qWc4weldwHWyhIOMOBAHX5IuftXAceg/6sbBrPu9UIkvWtrRxa2HwVZA798+UYtyFk7aPcIkncilMwKBtYiMMTTgWZaDALSsLPnvYjDWovbOK+zg5w4Bj+R0BX+mfJ4Si1hXokSrQ2sw2Z2bxneopOaTZvwNhJQ1Sr5y9PVQY24nBwJAKU8KPyt6csK+L9zzRbnWx67p6i860DSVHV994E6fZSByc7eOoyFV1/ibC0lF/Lx</vt:lpwstr>
  </property>
  <property fmtid="{D5CDD505-2E9C-101B-9397-08002B2CF9AE}" pid="79" name="x1ye=40">
    <vt:lpwstr>MTBGj+nevQ588IDBZLSvv8fsRsIGTc6h3VspIRYTeNxmHg2r/ld2EnSwhkjoZUPt3xa0Asg5u9LxvLnOXh5tPs/0JmaQWH5d0UtDZuHwWsN5g6H/JRMfXz+wAHF9lzu76SZabwA4PlNe+UMgTOUJyvnTW/efzRK2mqECZdhoMS45zjIL10hshgYLve6S6x9JcgFRXkzbpjkZ7jvQ9eu5B2v6U334tAawh1C/oQZlsRi/acOX9/SToFJH5iGnUff</vt:lpwstr>
  </property>
  <property fmtid="{D5CDD505-2E9C-101B-9397-08002B2CF9AE}" pid="80" name="x1ye=41">
    <vt:lpwstr>5j1bhZhBOIutpiNqiI1J1o2UESl+77Rp5sN+c2ZmMQCnDawbw/U1HRkzjdvDfv0WfJjoC5Q3hQw1ww7k4/Qcd4Zf8OKdy0LDIwOK3jteeva/DCWDDakllZo9dKaRMirrbJkYNnoS1jc66QGTZ7a3/j1o8SiXGnPY3ya+/pJNbQnkMQbA0mke4P5cd3Hypjh6Oy8WMDFkuKHlVQZzP0P48iRPNViYN5qbJcrB29EfrlD3gIZ2YnEbyIXt8piTz9T</vt:lpwstr>
  </property>
  <property fmtid="{D5CDD505-2E9C-101B-9397-08002B2CF9AE}" pid="81" name="x1ye=42">
    <vt:lpwstr>j9e+PY44fwX42Mf82xrKD3sdIUE43ZIfvbY9GMCPRJUvAHDluQM7sNOiLSUQnAEsmEqxoQF1FRAdtf8yMMGo5vN8YSV4kiQ/U9mOWRdJgn6VB16qsm/+KjHf9JOkQtTQX6Asp2NScBxfcNRaTJMd1CjUWAqthyFTWRQlMCv64tXpWwGO6SV2VdgKwMBOXL+DigwcMfYdkypKWGzL4Vi0Yqssr2Eb9fhkj9Wxl6qpaA4j4Ai2V1cmDvjwv+aO5y0</vt:lpwstr>
  </property>
  <property fmtid="{D5CDD505-2E9C-101B-9397-08002B2CF9AE}" pid="82" name="x1ye=43">
    <vt:lpwstr>Q0a0lDDlfLPPogNRdwuqXFIGEPQ8PdUWgfaTlFHOTxlcTIXMl3YoQiyOp4TApy/t7krDqQhlSWLVYVAcUfND1JcrLivHCUJVLjEmVLtf3THlrtp/9FPXQ+Qt0IslW3jjxWend1NaHLNR/glk4cIyIEHpTimGrfztyw6yH44LpW/kLGgaChGYIP8MimA1jT2hUcmFgvg9UMcOScFOnzGkyilRfeeuK/YZeOCIXz0E3RqS1R5vXDqJQ+ux+wYTccZ</vt:lpwstr>
  </property>
  <property fmtid="{D5CDD505-2E9C-101B-9397-08002B2CF9AE}" pid="83" name="x1ye=44">
    <vt:lpwstr>Xcjo2tLrEkG081bUS9DpZbqUCQDZx/r4xmb4IU4kjtJ3TN6c4qYzOKC/WWXotLn2hL9E5hmPTBOLNN+d5srqVp9qvaGtl6HlL0P+BhMENRw3j4z1TFJ6/cti+X0fYjEF4x+FkIrQxeNQrUXFWka4MXezvOiy0wziul5v6jjKymNYYjMPqrgTKv50+au8Zdifq0+pQDedIDnJ9pG4yyKI0t8VxKFlMf1C3EeMmgApbvtaNOr08nGyFNldNeer7Hu</vt:lpwstr>
  </property>
  <property fmtid="{D5CDD505-2E9C-101B-9397-08002B2CF9AE}" pid="84" name="x1ye=45">
    <vt:lpwstr>vnPuwJQYBr6EPvhbpYHV3fCgtCutE8zdBbPv3Q3AcV07lbaOscJ/O/KaB/t5SNMa4TQtwcc7VbjCEmUUz9YyKOI/nuUzYKPo5eQHLDCl+kyT+K5kb15mzRykitxvADh8SgmVinjRR3VijJVGLSSDFAQjKnEQrWJRIxEUiB3Kd8gnUNJ89ouS7y3b2z8KJiqSSglGomUseEqfy9gRqqsVsdl3nBbxv88G9R5wu3bSP8oF3nhiBmw25hMRfllpi2w</vt:lpwstr>
  </property>
  <property fmtid="{D5CDD505-2E9C-101B-9397-08002B2CF9AE}" pid="85" name="x1ye=46">
    <vt:lpwstr>UO44Ch8jLS0dF0I1hS6YaRJp+pPzGySy4rfvghRGPwFwDdsqt+RhePWWcZL8wbAlRb8md9yF7kz1tIWXhbdVQvFBnoeefF+MluQvsD/sjLVxLHSn9eND+LHKQkgmY37OJxbCpV6cTcuojkTzMN9rfIsKK9NhYVxFkF0wf9COhQGGW52vY6WszQzqDNnx7Vgu03QL90EBMqgOLGxG99FNQJxjPiZpSn3VICJ73mfIRZoQvORtu1tg3kyijizS1Km</vt:lpwstr>
  </property>
  <property fmtid="{D5CDD505-2E9C-101B-9397-08002B2CF9AE}" pid="86" name="x1ye=47">
    <vt:lpwstr>yevgJ8/X8gNNbkz4m9x6bYtQlYJGskGft5Y+c0PCMej1cBwwrlxnDn5gBeSp0iookiq+TAwyWBAwCZEXfWvoaE5Uezxc8PXIi4G/TNMoJXmnNLVBJpNARmqS8WY0A8/qJF3kE2HnZiECv/9hQN9ZFhNMcTf71uBgU+Db8SdYfUG9u8MHg9DQjeGL3H1O/34+yNA85rNgfibUxop0GdAbK22zRpWMWLhQlEGGjmIbhrHdy7g4o9hBIstzGLu3zkO</vt:lpwstr>
  </property>
  <property fmtid="{D5CDD505-2E9C-101B-9397-08002B2CF9AE}" pid="87" name="x1ye=48">
    <vt:lpwstr>Xbdi1v0vN1ugQkqAZHdvPC43acZR+PfBPUy6IAkmhwd3r4tp5cDNHcZcCPQLvbgnyIJWEQh/iUfrLbRER0aK5APJxHvjF25nIRB16LF015CqZb/V27Fiy+23xJx2nnIWVLlQm6SrPhSAWMPGclZr+5rcjr+v5RwfCwWXYAiEqLTBpyes773jELHJEGbQQQFGjS8A1GkbghXYjBqrZkNAODaV0BMSXXA+/6kcCFPskcAOCDC3xlNqXP/l0K5zbXb</vt:lpwstr>
  </property>
  <property fmtid="{D5CDD505-2E9C-101B-9397-08002B2CF9AE}" pid="88" name="x1ye=49">
    <vt:lpwstr>N+2gaaH2526hvgOfw33kcFYBrCrRVRim/XcLEci+Yf3xrC93oiSPLtf3XXQP2WVQ2I7Yx28wLsioctPowJUNUYctBTbo0hDgbiox0lXlEMIcZs/1+ssPX1ETpzb9x5Eh2poKXM8/QUyOgjZtpy6iavp8mHkUDuKxS7Rbyj8fPBJMEjria4wwUzSvWH6PSKANZJolOhaT/cv6CyGqpyctnbrDcLUSwxAUJxl3oimQsvJVqY+mhZmPcNsny8kXIXw</vt:lpwstr>
  </property>
  <property fmtid="{D5CDD505-2E9C-101B-9397-08002B2CF9AE}" pid="89" name="x1ye=5">
    <vt:lpwstr>/f1ACeau8pAy3wuD15ZCCUqvmxlfKdlcOfit0T6z0w0yMlcZy8eVJHfnYW5fO17y/11Z/mYbP366E2QHA8No6YwNeJP4pii58uy4ij9xlhibeUg/rCKMcRvfDNR8caaIY4ZjPKTi0u2OWdl81rBwHJrMNMax5GxgqEJeIxtp9yVe3Ib6evbeool9QMcrUumsOnCE5LFv1QkYBS7MQQxkCPh37pYn7ewErbb/HKMrxvczzkC+vxEWOLGq0R77QT1</vt:lpwstr>
  </property>
  <property fmtid="{D5CDD505-2E9C-101B-9397-08002B2CF9AE}" pid="90" name="x1ye=50">
    <vt:lpwstr>zU+H2aCTyC8H0ur8zFVPVuk2iEI+lneR2EECsH9B3gMlC1o+nk8GCMXRRsxVUhNcwrl8dUqMptzO+SbFQ+lxgaiaZ3UhGPf8LEe7LrA7djgv74k9MtPy9pwDigmfFrTAQCGc9cxCSlhYiuDNxaiKisfSY0tqkK/TCoeIx35kyWzcWklITYBzfRUOF5JXeKS17RJSSCfNq/0vhOzpx3lkUkBozRJTCk+WGQ3ekIQ+ljuf1ErlIdPbceuMvKPRHx7</vt:lpwstr>
  </property>
  <property fmtid="{D5CDD505-2E9C-101B-9397-08002B2CF9AE}" pid="91" name="x1ye=51">
    <vt:lpwstr>vizHRtqM9K8CYde14cdE0knOBw57vY4fRimw7b48Gr8w2+6E3LO3qmSyrVKKqJkBlj01+sQwxI5yfIrptfbbDagSvDTOaCZNdxv9R4HYprTdyhI9yzoTKm7rbXXDlfOHAM9jOhdUMasAjgQq9E48b29ghkOZK2XYzlzGeFliraA2bTT40kWEKlsUzFIu+a/J5AXpRfNdQkm+fh1IsuD0ki6NDwPvPmXohgBVh8u1846YtuJo99CbtqjqaEOLwrY</vt:lpwstr>
  </property>
  <property fmtid="{D5CDD505-2E9C-101B-9397-08002B2CF9AE}" pid="92" name="x1ye=52">
    <vt:lpwstr>lAuTGL3LQqjH50/2YgH4Ke3Iut8PR84npUnv11+Lg8127lLA0ggz2bGvV3TjcYfiQEvT2OEIm9osIaseMRqpWNoCgC5ic2tmu5LagOl0BWJVtirpygadg5nZKx5Q4zDzApNBVJsMVgoykjouCJr65zxIOvDDNTMlDYL745qJWOVEDgOrqJDjy2n4R5tX/hY8inZNf+18NXikNHKS9THyG8hpf0wloIxbdCVWULME9FR7HOPQW7QBHRiwjzSNwD2</vt:lpwstr>
  </property>
  <property fmtid="{D5CDD505-2E9C-101B-9397-08002B2CF9AE}" pid="93" name="x1ye=53">
    <vt:lpwstr>0b7SlmOw+sb3bSzqrG5+8NbFKforkX9NOjh5lc/FRz52c1+Ge7MsgGPHkV2cKud3kBiAmOEWa4w0hvfp9XBX6osS5nSO/7jceeL/5FPISTeX2NXl+NkEblDSTNGVSb/yhgNQruONv4k/EstSl46IF+4eLuz88zCP3mZUvZORvJZhVt2QYRIU9UU14GBqPKX9qlaPfKukZBmiyMjKlEshtSk8WhqjW1lMy2MIuBMdc8zscfpnZUxRadJyAI3ZBJY</vt:lpwstr>
  </property>
  <property fmtid="{D5CDD505-2E9C-101B-9397-08002B2CF9AE}" pid="94" name="x1ye=54">
    <vt:lpwstr>yH9lfPUd4vny3B2y6ArLOx44Z0BL4tWbsEzhDDpVlCgNuE7dLrc4rlKUHTtRIbBXe4X/9exlTdssppTupdBDpumLisaJgXuCglfjVXxh+S4KjArxL23sXd/w1fHDp4tdKr2jp9fIAqoyOCNp+dHRZu0gptMvPcemCifVJzt1jiYO7ySz/v1d2h/7g/0afwsIrRj8l+Uv4bpEvwc+bXVpx7wZEAeNsE87kMQO9fuHs1ojkg84yTyACOOdFahPEiZ</vt:lpwstr>
  </property>
  <property fmtid="{D5CDD505-2E9C-101B-9397-08002B2CF9AE}" pid="95" name="x1ye=55">
    <vt:lpwstr>VhP7vsZpt7aaiO/NE+jX/rQSFVdj5UchjSWpDzEf5eTjO+PR6wHShfM6qofBJx5gukuDQgwR5wgL7fVphnVuqvm+RzlGK4x1YbI1rBv28MHGYLPmwHFwFFkUhk25lTykXdB6CGPZTBtuRhvPaq7EBW/wmMnEsHRflNx0d/ryGRBb5AaCeR3yO1uqnrEDouehJifB3nv71wz7StXWUZqYOrOJHpDf1oDWLkg7Y/UV69WRyLTHuAvTs9YNF84xryE</vt:lpwstr>
  </property>
  <property fmtid="{D5CDD505-2E9C-101B-9397-08002B2CF9AE}" pid="96" name="x1ye=56">
    <vt:lpwstr>9Q/ZXlz4npyrLcOBgDc6SyFZwUryj4OXWCSJ+o9JCAN1qOP7I0xzzv7mliIZb4v270ZeUgVNjSt8ItiDA4QV2gU8xZdkkDtzq4q+9SWhmat7pm3qz3qD+zqKoOA33PsbWKztn64d4Jk9XNBAAfO6DbFfesoMDopzZ4h/V4NEbr4IBl/JxshWg4sXiUGoTqO18j5NtYYqA+K8onEaYB5J/6BDI/l0YFeS6XgFD0/7rw0vtsflUuP/cGbgdudh+Ks</vt:lpwstr>
  </property>
  <property fmtid="{D5CDD505-2E9C-101B-9397-08002B2CF9AE}" pid="97" name="x1ye=57">
    <vt:lpwstr>wpH8f7IER7XKu+63Pe/7yR2QL3xNNF/P3zRwWowDAzwH+CoVKon+P4oAJoz5X+wdprHrYHta7mH4kgsRKr0fbh/NFv9bZYW9Az1tZhyZV7gx6pbx6/EPKVzyaOr7sT9hza18I1OebqZLeSeD7wYSV8bRoxs9u5EfRFHQ8HDlGzBFCQACBOoWlyz8GJV7Qvx0cw1xxwWIL29QZ+2H8xX2rui7FvHmQriTBlk+A/+fTjTm85jcgOPj2+g0GoSgS1e</vt:lpwstr>
  </property>
  <property fmtid="{D5CDD505-2E9C-101B-9397-08002B2CF9AE}" pid="98" name="x1ye=58">
    <vt:lpwstr>hlWclyX+ZUw0P1tVKSWDTRu1HIOotYwl8Jr6WSkRhZp+oESC522WrZFeyIqpQqPeLzt221E96CPXNNFC3bDIbp5vqJwgCJaCpnkX+DtALMgjTh4JvHmDzohujVc6HCBPoOOAHsR1/BvyeKVYNWjUCGK3LiBk2P7g14gd9Jkh5t7U8ukeuW5enXDu6k2j+xlzcBPzfODyXnDq7KZ/r1z4RnY5VscalkDOfBEnSBIe4f/xcL0NB/0iBLT65vfaKKe</vt:lpwstr>
  </property>
  <property fmtid="{D5CDD505-2E9C-101B-9397-08002B2CF9AE}" pid="99" name="x1ye=59">
    <vt:lpwstr>R19l/SYtA8aRHWZgfkL2FJl8NIMmoe7zf038RE6nCglqQQYfNG6tSfE1dDr/3l9vkoBCh5DhMPTnzX1Obuhe5xEYmW9yMoEe+PDxtbE7aOSoc1Q6hDCtGXkHlWwBzv2TlEuf/yGKvpm6ABRCsYXiLVa9/dLmdbfKN9FLc89WZcFpcA1m9cYQ3TWzMaETXO602vlx0ZPSuabMR/+mxL2rfutsLIM9MhFGi/V5hvk6DctCRmM+eFtRfqxRkIbpY41</vt:lpwstr>
  </property>
  <property fmtid="{D5CDD505-2E9C-101B-9397-08002B2CF9AE}" pid="100" name="x1ye=6">
    <vt:lpwstr>CMcq6W0ApX8bW5Rv9uWrnWJfyjNEm5hVMFftf1gMPStc2LgV/mqt4cs9QqXZ/BemYvCU675VMtrEIUCASivdPhyPbKq3tiycwE4jdyZV/s8+Cy3wrPuFpuTDZjEKhk4GVoexAET4RGzB+9MjlHDLamgGq5KCOQfIa9xkBCqtsnaCivbbEg1u0VeiNia0eHMQ4goHF3CM5aBeFezl6KRkmyJGBIiynx6O6X8aUK9d6c5JOyMd0Zgw1qwHcm7tUan</vt:lpwstr>
  </property>
  <property fmtid="{D5CDD505-2E9C-101B-9397-08002B2CF9AE}" pid="101" name="x1ye=60">
    <vt:lpwstr>L1rpsbbRRT7shNK6BNFs5MU3lsmGngv3QXdthQ3xs/5JsqUUuzJR0u52XnS/gZsWqfs9f0E1lxykobK0XPJO+S1oZyQT7zgQV3+5DRyoePHazx8wvFFPQvR5WYIqIuhKmmKlm/zSZkquGZS5m4aPTXMtM941N8UctCHHZkj1nF38kvbyfOaJ92YPugGP7IxjEsdQAFVl4vk6dydyO2wqeXutmUvfLM/sdAZtsNRraFCi+Xqk/f3wNd0g+iEBQO8</vt:lpwstr>
  </property>
  <property fmtid="{D5CDD505-2E9C-101B-9397-08002B2CF9AE}" pid="102" name="x1ye=61">
    <vt:lpwstr>tLyxi/Xb+VvHu4727QUktGvFLuMLJAQuZ/VtAe5QcIo1wp6Jd2333Wm5efrjZM5KJztjgi2L+npZDBM3NbOh2ZGFxcX9gun5dPxtGP+YuhJTtU0H5ZMxBromAQynDjrnnjJhhoqGGntZf7rkZcmYz135+L8FVm5Mw2/OMXyXz9KLamF/eAKdavfHKbY1zJ3q5OJevS/gcZs0ydhn2zXL089gfupq81lo2oMYuIjTB/lbospRgKOX9SBfxvY2aYC</vt:lpwstr>
  </property>
  <property fmtid="{D5CDD505-2E9C-101B-9397-08002B2CF9AE}" pid="103" name="x1ye=62">
    <vt:lpwstr>S/YMMR8beu07fNxSXax4GT5v4H5sGpEkQFrlHfx5/kcBvODkUnQD8cTllkoPY77TXDRHIl/vShpTJ+C6BEnGrD5Hs+X9/Cr7CrLx94A/QoDpkjVk2DdnUfcGuQ95PfxpKa7PbFi5F/inTA5YkraUCb/b8HZERVwUinacstErdU+NhjCb6KQ0r/0PA2AQoXHldELzwBvIbfWkf4pkgVcpUb/Gv1sgwk8QGbRu5TVcWlIAmainaDzkKeQroH4SPyl</vt:lpwstr>
  </property>
  <property fmtid="{D5CDD505-2E9C-101B-9397-08002B2CF9AE}" pid="104" name="x1ye=63">
    <vt:lpwstr>KuSlLTSE2RvS4XJsJK7mkvuRO17yo747ZizpszXv++ga4BVp08m2Ta0atDoZdhFjL4zOciTIRBoE0FDQlKs1ZWkEi/5ar+KJ0ek42/oLITCI/0wavkEBlE3pJ78M/9O7eghD0s/+Dvv5xforNSIl8l0iowrVqd8lXAtU2sKpf0nRxkLmVjP1wGrlzimbifGZxb02ZYEGKpREpkKM5DaUoL2/h1bRbZT+Ur0guXal4KU/pdKknsueEs2lIM3TT+b</vt:lpwstr>
  </property>
  <property fmtid="{D5CDD505-2E9C-101B-9397-08002B2CF9AE}" pid="105" name="x1ye=64">
    <vt:lpwstr>+KZKLwpw5GsGRRXGbxhn7zYvGqAunOwuKaJSGvhAoXFXi7gIvPqxPfL2HP5IAn7pnu3jo26sf6LwSyOJ73PU8JPAp4Gcyca9w4prRXBFRoW+3j3ik4dD9FDnPDMszm6f+gORvzFpzhdcfIDhxH/PIKPCIgIRjlnoFLKxvev3BOKexh2471vX73ouva+l3xZhL4RdV/Y1N/hkZqOnqyLgbWaGYnX6e445tHA8qPuOlTFpIfgjy82TvU+OrCiVSTT</vt:lpwstr>
  </property>
  <property fmtid="{D5CDD505-2E9C-101B-9397-08002B2CF9AE}" pid="106" name="x1ye=65">
    <vt:lpwstr>FPy6LnydEiqBOll86qRbUcx+NOMo7QC4P0N2DSYcXjX2SEPHVyA6cJg4SwIUhUtdLOIZUWORN/yXl/ljeXzbWSZFJlWTp2ggyOw2VrbchXH+JZZJkILWux99djfoFW6gTvgHKzcnkly5x2NCQofXK39FBdwD8sOOJzwzVJ4MpuZL4HeTTHT8UYXX+UP8oCMeOfpPN2TQrlbqUrZv3j21+fa/z6d3S+8fZ9BxjTJ6IIht7TE7/0WH5siWPufEVwd</vt:lpwstr>
  </property>
  <property fmtid="{D5CDD505-2E9C-101B-9397-08002B2CF9AE}" pid="107" name="x1ye=66">
    <vt:lpwstr>JIjd1l5En6O3fYajjNcP20V4DtSj1CLcIaMN7hp7lT/VwBCB5Q+ZMFJ2Hs2lBdfWFHFj2a6I9o5vcseKXmchfMRCZL884Zly9rlAfgGk93GWxDetIxqC9leDEdu/cKH7KCEBBvLeAZVZZ1BZu3S9qcB7H+k1XeFs+4RM3KDr2wm73xP4rOYslBIIqiH8QCtyUW3J0dHjS4ff0w+9QUTb++95zKQCKBZJaa9oOZRaUW8DRNNWwk80pZuFCDRCom7</vt:lpwstr>
  </property>
  <property fmtid="{D5CDD505-2E9C-101B-9397-08002B2CF9AE}" pid="108" name="x1ye=67">
    <vt:lpwstr>O7EX6qSjT6up5vmPp33/uuwSvR/WZwX19PqqO6+dxTL94gOGqvaJRxp7WK5NWz45tSbWpT7KTgsHxTUd/oFN5GWhsjCmq8aVH2akxU4YGaOEhqqZPKPEtb2S+XA4g0m3mNocHobQbvMDPIfeAfY2ymqo8BG5Av5aWz78Ql8Q3Qcgqn8EmE3NGnP5UBPeSlAFqirsAXOzsg0U+89QYwwzuyRCLKz+LZYNCAFwGFJF6buiDXu5PXkdVaZMsK8ZDE7</vt:lpwstr>
  </property>
  <property fmtid="{D5CDD505-2E9C-101B-9397-08002B2CF9AE}" pid="109" name="x1ye=68">
    <vt:lpwstr>/HPdCNOGHo33xsOtM9biOCRGk9MShiwbbY/TWvseKWZBcu75IFQcqAgHuyMNzo+iQVRhecExioX4KQWGDaYNvlDi+VTF0wh7Oc3sc4D0Uk5VEfdKbDJnsRexaWu9FPM+BPFJTLNGeLpThAYu33uqDsqb+SwkaZKwdWznGiywmOQhi4MwIXIak3A5aIIewd6B1Re0x3hZaYqrxsgUgjpmkfoSjHR2UzJuwUzBrHsrSZmSQfIc4xXEHOmGaYFpcbK</vt:lpwstr>
  </property>
  <property fmtid="{D5CDD505-2E9C-101B-9397-08002B2CF9AE}" pid="110" name="x1ye=69">
    <vt:lpwstr>kxlK8E2NZ6M4grt+uFeQtOrkraw7CWfjqattQC9RzLmon9Kz5sQLRkd2h1IO6aJPK9ivszqQOSN7CyfuUGiPjSDR4KFH0Pb9O/8Zqw59G1+62TIZarCsWY7f7qR4lTUkv+5rN8C0JcTNBhC10UmQRN1STE8Y8OiKShj+Io4S0YF5OIH6Y0lHlByrJ7ulHwiTbbCTyVbtNUQRCK71UUzCRCNqr4YBVoX3NB2uL26xCWaBBdpvSZtxUOZ3ZlMil/M</vt:lpwstr>
  </property>
  <property fmtid="{D5CDD505-2E9C-101B-9397-08002B2CF9AE}" pid="111" name="x1ye=7">
    <vt:lpwstr>V3U2puTrR82FtePYWgT1UzmCrk8FjGn9Exfs8ZL28DjR8bDqpBZOiw4LF64zRGwfHjAWRt0C9r3jDy6LblFZrDDYnv21dy+z+sJWjAd6XpKJawLDOFattf5GIP0+/MFacTJ69N2tvm7wQ0ZCzuKOeebtylYdZOeB52hYnRjw66GnFhDGjbMIdP8sxT54VA3M6P1LjP5eNFM4+9jWmzFifeOOvL6TrGiSx2SbUyd4kTxsWXBtdo3dTa96vvJTOE0</vt:lpwstr>
  </property>
  <property fmtid="{D5CDD505-2E9C-101B-9397-08002B2CF9AE}" pid="112" name="x1ye=70">
    <vt:lpwstr>vMMKzjv4v1vDOIVoSy+amnqeKt4KZbjAnLgibn/JzTZqLY8JmWAGHb1pC2xLz46OSo5oyiSoAvwo7KpK5lXTNdBcNR91g1NQSrdQdkVR4agdUR7DEEHFRbnuyr7osSkyk9waUhgt57eoWkYfxMyOMsueTYo24u77mpe9TNmecG5ESd0z8yGlBaBOTk0TvX9MLElQI8Xa7JTHhgJzfeqs3ZLe9JDIjJLDkGcP0K/pKs3GkxJ2Xx4/XbiY9tloaFU</vt:lpwstr>
  </property>
  <property fmtid="{D5CDD505-2E9C-101B-9397-08002B2CF9AE}" pid="113" name="x1ye=71">
    <vt:lpwstr>g+zIrVvavTA9BvlkgHCv9JFCAq/AVGAzvBe/O74EETbkbJp1bFiHdWGA3Vq6YdW6Z4pw8r49Rq/7FZQtz6JHLUQH+j8RPNC9lnjRXtm4jiMgRLuQ+UtfpvUB7OyT49FfGRysyOZdg+5qYKGu0iYZ4S2DMMiDIRdF7qat2YwbvPTYBMfnCvMZr4TMLLjMaC1Ym46FSdmaLgym1o7fagBv2ACoXek36+xebPzHV3cLH6aG3QkaWzqOnM2cJiubGAd</vt:lpwstr>
  </property>
  <property fmtid="{D5CDD505-2E9C-101B-9397-08002B2CF9AE}" pid="114" name="x1ye=72">
    <vt:lpwstr>JSav8JYxM8hnEgkrMzqYW32yDlx2ae7CoqNOPsgn0GxMuVARjLn5Ezp8koxSurFStow2r1KTCKhyYkNdban8lF0zq6PQgQaly9novjkRmVCNb+QKSx5EEcLSz7nogIhItG4+ez9CqjGOiOq+qKWEpBxybHGMX8neZFM+bjdaecGtXt5H4KQS9AFtcA24Q/7CsPbKgA5nexh9VMFBzmYQGIcJgupi6YI1dw/ev08o3z/mC6nAqmjRJrMOYMddsdW</vt:lpwstr>
  </property>
  <property fmtid="{D5CDD505-2E9C-101B-9397-08002B2CF9AE}" pid="115" name="x1ye=73">
    <vt:lpwstr>mY12hOcJzZ1+b7Euk1NrIJI8uPWivDCKlBNxLhTMseX6zSPVm5a20Myvb7IvxUBhbd40gVYR5i4xVimuxNYOehNw5+VUPzrI4wsU+XfdESkdZlSyvXDh4iuGFfZ90rC4hziOEP2t1Z+wwiDOKKy+FQIAOZc67qgb4UYcqB6aIPICcvhnGTUxiDdMhasXDi/PuB/EXElgI6aTvT3hIR3A8FlIQjzS30SwJ/ZymdVmt2myYMI8WrC/UMgcJyR5958</vt:lpwstr>
  </property>
  <property fmtid="{D5CDD505-2E9C-101B-9397-08002B2CF9AE}" pid="116" name="x1ye=74">
    <vt:lpwstr>CyjgF/bslMSX0R9ef2UF3Q4OkrropwrsCd3MZHk7Gcvl69y7uYWQK+DnZsKeKknAwlz+Vf6n0MFV63GD5Hm12m/6D3g0XZv4lZ8QgffGiPPwfYDuDPbjcEYotYveo6UAsdtoS/LyqrLbNsuq5QsUhBlWNilhavgfXgXZ47U6Y5oRCw+GxnZRP9ZO+34gaLEc/RlTCmlwTnODU6Wb9Pkm8jHhSS32Ff+ftubONphoMw5a3REuW6LOr45cK1YGsy2</vt:lpwstr>
  </property>
  <property fmtid="{D5CDD505-2E9C-101B-9397-08002B2CF9AE}" pid="117" name="x1ye=75">
    <vt:lpwstr>NM8KMUqVK8bC4e5E5JPANRMqH9oj/AmTcN95UXd1Bue9r6zGqwo+L22Fa/ArmwhWioofnfV+nd49Lgp6/O60UL41F530XkKF935K5kSWVEhqEzR3WTaxFncqeejtvjxMpygHHzAbRXEIH4hmFgWNvdxBj+B0KCw7u9tNA3QOMFbuw7twdgMsn82m+DUmj1VldyoCwgRmXmwg9cTLCBAfou4apsvveF1q9dSSVJmB07s3epj1KsAxa6EsZKfEZFS</vt:lpwstr>
  </property>
  <property fmtid="{D5CDD505-2E9C-101B-9397-08002B2CF9AE}" pid="118" name="x1ye=76">
    <vt:lpwstr>+Wt7V9JAsIY/gR4538jSkHzIVoXQUdaQmriHbNCtKN32Q56FU46uykTvTh5RlPp+LNT+HtQmsKKMJISNDUXEwqF2swwNMMpXqbrvNHRFDiTYzyVs2rKETS6CdjGcXybViKb/RtseAB0TkgRFhLmQtb3p8fv6TVcx3RvzIL+6IpgvTdzhJe20mnDmBmtmABh5zhKyCJO1uGNevfHVwA1x3zkCsDr+ZaaH92Iu6dvqQapbKaEWrlAkCAWbnYI5OnN</vt:lpwstr>
  </property>
  <property fmtid="{D5CDD505-2E9C-101B-9397-08002B2CF9AE}" pid="119" name="x1ye=77">
    <vt:lpwstr>Bk5b3VtQBKn372K1p1Ffo237Y4RAOsrq3EkanOlm85lBe70F1lg7FREFAiOLc8zanq2IzpihEAdbSuaBno0oOGILcvL85NB8c8qYYncmGxCSoejJ/01Z6e1pHlYauZzHidiTmIONgant5Y/R6ogbywD4QhiSy+ALWHiKQ6GYDBvq8nNqTvBbfyHPvFmkuMIVFClZIerMSjUyNNqMKkgPPNZXI3d6c4nN/cS1bTjkpiJDmyfKwGzQwnWw4LlzDte</vt:lpwstr>
  </property>
  <property fmtid="{D5CDD505-2E9C-101B-9397-08002B2CF9AE}" pid="120" name="x1ye=78">
    <vt:lpwstr>HodzpA0DUOxzl0NZOISrUwo8fkc0AH4pceUoZ5/JH4NaDRIIwe4arlH17WbT7g7Mbmo1rDGV//pXSzySj2DFIwWdZ4jY9EMUxCmGOnGGqhhSTjOVvWvzfIJupLkd24WJ52gsqOs3RySiUCtMgCbqP4Q3r7ioZgeofRPuC7ts2jyCPSup9AInCgXIYEwOhoXB9Xv3AHXDhZu+Cu9iHncCOqZMvIcVr9R4ZIzMtc+ssVn1YbM7SSHc4nhe7qSNEOn</vt:lpwstr>
  </property>
  <property fmtid="{D5CDD505-2E9C-101B-9397-08002B2CF9AE}" pid="121" name="x1ye=79">
    <vt:lpwstr>fm6KGYPKKT93V/UVlnNjkUalgZ8Dh0lhWIMTF7lzq1mdFZ2YKkDzZFDFsKQffG9kYCfTT1RDZaX65GTmSUa69S5MTl956vS92j7b+jnEvGrpDXsp8kELyz4fKBTfS7Rkdwe+Wpzev14xNbqqVSKT4m9ejnaaxwc+44RSTQ6zm9qMHqIzm96nivVWiym5WNA6w7VX28ZIq06YWUMHHhyaNPmIlTjgiZ8XVFMybf6XX+BXuZNgthcavS9vbBFhBOh</vt:lpwstr>
  </property>
  <property fmtid="{D5CDD505-2E9C-101B-9397-08002B2CF9AE}" pid="122" name="x1ye=8">
    <vt:lpwstr>R9zsd/1Y7m5k3BThUrcQ6C/ECKtFIGSE5pQydea5QVzxIHroMRxBdzLb2LRxrH+Vl06pt/04rJXvkX3cgudU0/6rhhOSDZIF7Jymt7O5k0P77JuSKqOFksiTLBc9KgD87BCrzJ8ao6MgNta565lQZPH0zvYA3JH9tEavZoWnrSAD2iSrvrqlqaX4C/8iDhnjBeQBpXjkqsNeL26M7A010K3qsRdsS+LX8lvjTa3r3ELfC003S9Gkco6N4960QVx</vt:lpwstr>
  </property>
  <property fmtid="{D5CDD505-2E9C-101B-9397-08002B2CF9AE}" pid="123" name="x1ye=80">
    <vt:lpwstr>pqtVqluez8Xf5K2l7IL7KHjN7butLvoya2Zoj0o1pAkNzKW/jLl7WQjs/Il2wTL1KsZqhO9LcPtuzY6tDaXaHfpmdrLFNKcn230JrUTgCkk7GC/8+A72+Mn5/1ZCgy4RiZ6MF8b1RuE0riot/Jl8k3gIPJu5nJwvLPoJEHplp7l6Djt2d197aQtpNm/SnVviMW9CZQJKoWDcXKiKvipIPUxmL2KDHn04BxLkjOVwi9czTKaclkznI9U/eINc0C3</vt:lpwstr>
  </property>
  <property fmtid="{D5CDD505-2E9C-101B-9397-08002B2CF9AE}" pid="124" name="x1ye=81">
    <vt:lpwstr>CLwmAvU/6+g+8VF6MD3BJ6gWdBrUIzXoO8BpMsp9Ekw3KUz+Yw58YTv3rlMaoURF8ol8134WdZk+tGWbW+HF2VXn2rMt2WG0acVwsTGqS4ftl4x6hR3uRP3wNH67EouPotdqVj86TflxZMUDwhzrN07f5fcvaz10MyFm4K39Kx/SKYPP6um/LuuZzJiUHt7oVH4zXO2ftIMdVBrYtes8Z3ZKzyRGJF5LFA34mCMns9WGQXmQzRL3X76pG2nvlw2</vt:lpwstr>
  </property>
  <property fmtid="{D5CDD505-2E9C-101B-9397-08002B2CF9AE}" pid="125" name="x1ye=82">
    <vt:lpwstr>+KdHEb3c+v04LQi2TvrTUROdVWlw54+CGCzFsWz7Tfzzb6c9F2OVhowZ1986DrjcmIaIwAP9iIxWUxhWI0nye2MMmN5+8iK8dT1EKdIuN7PkIRXeP4on3kubXPMvIbF/rYPk2+iTgRwLiNgoSIMf7RhbsiqYFh6E0NIetG3ATkbDnTrcpKWiT8AZbxI6bwqD34Zws4QFc/q7DZzq4ZbMNgPP8IZyPl9yPLrEG97SLkfKRFV8af+5Cspp33MUMsr</vt:lpwstr>
  </property>
  <property fmtid="{D5CDD505-2E9C-101B-9397-08002B2CF9AE}" pid="126" name="x1ye=83">
    <vt:lpwstr>qiElOrYhToKzsMyqX3ksqOHCtDc0SfqDmzy23eECKN9Qnt7TiGKtnLyZDE7XFmWDb+Gjqb0DWJI04cP1GkjBBVxZEM3Csn7yM3neGG0Q5MpuGHkQLqD/9Dh1vHX18I7G69/4AoVvzIye8o1nJ4kC4tV0VdrWXYE2KSnRcUQzs+ECsL4Uw/Cc0c0eKb+GL2c5Yq9aiJxHvVyvIP89pypycq3bYGwuVBk759EDY0OF64wPlfuK8QKRT2c4FIFylJW</vt:lpwstr>
  </property>
  <property fmtid="{D5CDD505-2E9C-101B-9397-08002B2CF9AE}" pid="127" name="x1ye=84">
    <vt:lpwstr>z6zzhvJFdWplbTF85ECw/X/EjvTpeSi6yV069y2wS7rD/f7JyhM9ai4ahZaGE2L5PbZORUFxTsUG5gE+mVHkDvosaCiBiNLcN9ySOqjR6nYKz1BHXuh0eB0BSfVZ59YzK6kGfOEclvk8um5fG6OwB8qM/w5n9ObyPayUO9XyZk7bIErDp73XJpaVaN+JF6ZmWDom72ymSeX6gE6TxWDpqz/UsrVFdehdZM3a9uVlUw1cEaVoO8QpLpDne29cInE</vt:lpwstr>
  </property>
  <property fmtid="{D5CDD505-2E9C-101B-9397-08002B2CF9AE}" pid="128" name="x1ye=85">
    <vt:lpwstr>r5tHUX3LQnHGDtl46lhx5LMZZjgaLwMcyvPJRGNbejmjtZQ/9kOC+J+v/s1z2OoOSke57OXcoP8IgNTHEINv9OQlauIw/2AKlr09UOVpfCYD5KvxRf9qkUaUBclSZgOHvWtbfVfkqAnEsZDAM1CYkaIF5HTne3eY5kwLiOnDEUT01wl/41DF+QoP31jZoR5fKiz/E9mWncEhpzC/Uim2JYlys9YxwBKE27KqClDS/Bk7U36bhfzaCl+XGzD70ex</vt:lpwstr>
  </property>
  <property fmtid="{D5CDD505-2E9C-101B-9397-08002B2CF9AE}" pid="129" name="x1ye=86">
    <vt:lpwstr>t2fUmSH0+BzQ0yu3Uvg465sEWbOHA55YsfyRvjSxEIpYh6Bs14b4W8YR7kFuVj4wku9OHOn6zQjiR4yFa9MIAfaBYlO+43nnEXYlGeJ3wpXbcdmy2XXe2wBuMcD8hZczMTAHk63/t+6VTif/SAedcXsvf8FcifXRgfVPxGNEKfGvkuWU7wjp+25SzXIZN7RT4UJ1W7KqUu8efe0S5uGLQX9u+rug4Z7i078ZQu7tdww9XQxMLXblo7wm07UYZZL</vt:lpwstr>
  </property>
  <property fmtid="{D5CDD505-2E9C-101B-9397-08002B2CF9AE}" pid="130" name="x1ye=87">
    <vt:lpwstr>jJvxY8d24cNqMoSkqKNeKOMwmvmt67kD9hjGIQAZ74vw01WR/2t1V2fMbRJyXRzIWjle+it8ykJcioSdXOep9NorD3iEtn3pQMhLXIlG0BvXLe0WOOgrjRaHZ7/FPBirTFLf8jYYMKObL+GyVLx7JvOKG1g6tJWKHRdp0o4MI+sb8QEXAbNfEsjB9+46xR7SzqmPdk0ghWIm+VymQqot1ELgBtLjI3gc79CPAz4oyyftXUlh/ImhEzBS/onZn6p</vt:lpwstr>
  </property>
  <property fmtid="{D5CDD505-2E9C-101B-9397-08002B2CF9AE}" pid="131" name="x1ye=88">
    <vt:lpwstr>H6+B7rCaVwkai885fH2O4n3trluDqI7eglKO8bM46e3mhsDjVVT/u0+GZK3ZeZJlMIcHFwsQohE3AhdNJihCEXbYFubnmpygwVF2eD2pJT+86TJACRWBpH6adFcyzf5CSidCgQDG30mQLILxWEe4Q5Hk4uA6x9pcQ8kBndXqQsLQGBa9YfiJq6gFALRm/B86Jdqy1rNv8rQryoHdKC85Rq6bZo9fsutWSMRuhe1ZlljolEn4c6kEn0hFLBxeuqq</vt:lpwstr>
  </property>
  <property fmtid="{D5CDD505-2E9C-101B-9397-08002B2CF9AE}" pid="132" name="x1ye=89">
    <vt:lpwstr>H5j6lbEVnkJ2kyrkO4N2iwPSnqhwQM75HTIX8QE0qIAHbVTiZRdUwyrQZakbTAttPG0AJccgyaKASavOY3Yms4Ui0hrhsZSfEIHQuy5HQYH5KpH3Sjcce/5AM7qepMlyk3rK97T2PWn08uR+nj4P8vjzMFPAOAOrmSZkOZJ9qZh2fZvp3FrMjUGJR5jU44VvtqKiJuq06LskJoBHWRtQQgy5T1sDPEj8QKaa1CYZyfPnUBp+/1NmCT+OEDySZSQ</vt:lpwstr>
  </property>
  <property fmtid="{D5CDD505-2E9C-101B-9397-08002B2CF9AE}" pid="133" name="x1ye=9">
    <vt:lpwstr>opJxFbQ3XfeoHMP2RI2Sv8Dfvp3xdLsQBimRUmjm2G6OOm4eHAn5txPeAuMHqNarIp/A3Nluk2mSI399JJjfPVqYIFJf3SrB3eSygOtmgDYssVFLhjCc+JpmlxK0sZivGi1kuTkAlWT9p/zQaSukS3PckadzCfuq/cRYGur/vK9KlzzlX6kI3hILEHfgpVXyfuaOGlC5pu2o5FGPUkFNsxSrrCvL0fCdjsontq4aDnUV6ioyAO8ssoz3qqr9trN</vt:lpwstr>
  </property>
  <property fmtid="{D5CDD505-2E9C-101B-9397-08002B2CF9AE}" pid="134" name="x1ye=90">
    <vt:lpwstr>MH8cDtu0HEob6hyZr+ei9Sezoj5dLtvd//K2ZvAzZDS8dh/FUwQFIw/n66ij0summ9deEnG2eSqBzz6B2CbBS/e3z3jT46e03nddIbSOtC+y+XIdaTUNS02U7B1QhF758qDWh6MirqetWJ3WKOcUyp1ZFawlNGh6U1Cw+1EOqj+wFcuiOkEsIt6+BMmODvCCd+wgYg9lu3Ji0R1UCiqYfaiR2GB1AZMBRrDjhr/3hroy4w19KOxta0MhT2AnHY2</vt:lpwstr>
  </property>
  <property fmtid="{D5CDD505-2E9C-101B-9397-08002B2CF9AE}" pid="135" name="x1ye=91">
    <vt:lpwstr>TQRoPzUb5YE13fIPsHlbSnLC1aYmVECOlOCafxEXUowfnz4GQSa6K3uxycsoXwXNaJ0hg9N19RElOVBiNP9o4LDyG/oLJ+wB6XOVRlNefzYQBtIpizx3JIUA38LkEMtFJUV6T5QN6fxDLQMtPglhrG+DXPAOrcvHybh4SMHGzk4zUCEjWLC+w6pZLKgLYNysEmSix8FvnLx/D9qssK0WmlqW7IVRaQIarLgkPRFv65EjSyyPPHMBqyWLRkQdCte</vt:lpwstr>
  </property>
  <property fmtid="{D5CDD505-2E9C-101B-9397-08002B2CF9AE}" pid="136" name="x1ye=92">
    <vt:lpwstr>CnsfHocbfJZPCTBHNm85PB0jvQhhHrs/8dGjoXV1qrxe1xF3Rx03T5jYLG/klf4aEhFz0bem7dmytwsVcg7xVMsMfvzzgtnVD0YaUuDI5E6W71R4XLqqZtPiR8Evjed7kKjPHHMVWG859zOLPmcEHOw0COOgzbVdWzGseg7jI7ZFL9fvNNYkcSAh8/NBuI4FMlNTXqVyD1uZteFKHqza/B/0mXxXVRKig4IZwOLPfGEa9gUD76x80T53TIUEd/d</vt:lpwstr>
  </property>
  <property fmtid="{D5CDD505-2E9C-101B-9397-08002B2CF9AE}" pid="137" name="x1ye=93">
    <vt:lpwstr>RRNrKxBTEd1neXrp3TT9QRgSOOVuNsuwAucxRbkS2Ta2FRCWwr1TcRT3tewq45wfOHxs0u2elvdu/zKcBG1CE6joiSWFWPTBON28u2TkGOgzg3G+TY35a/vbyVeA0Pudef1DD2s9LWADZhpr2p2hq3SLMT0HtWuGTAukYsAjo9n5Reu9g/9NcuSQeTV2ADuueRaxWFan/4pSiwgIJtpYdvuhFvqS0tqT/4yu97J6rfxaNoFJzABkh+5Twz1if54</vt:lpwstr>
  </property>
  <property fmtid="{D5CDD505-2E9C-101B-9397-08002B2CF9AE}" pid="138" name="x1ye=94">
    <vt:lpwstr>ntSUxiTQnzFmREJ4N+LwgqngQQB6YhzofeAiSrh85swpdN14aObvfwN3tQ0CIiXUdnh+qdnKGbd398CchUzB62NBgdjU3Dn/zjJYeb8BExiEXbgrntDg/+NSLj05+/7t7W2PZxGGZoxvt+B7yyhfiTd5jW8l9m0dm4VO+EzLjB2J84mvMvAdAikbzJw3LBp5ZFQTmkKWSvXYoNv41x6bq7ckGFtAG5iyg4qFdYa9t0bBDhufLPHtMGHflOzzBra</vt:lpwstr>
  </property>
  <property fmtid="{D5CDD505-2E9C-101B-9397-08002B2CF9AE}" pid="139" name="x1ye=95">
    <vt:lpwstr>jJEdQn9CssEOgD9fRVNcOxcwiTN83AFsilTxMAT0qdzbCwgK6XUh2giNDU1vgQ6f215QWp68nzpSCg6EoO76E9ZpE7lzUtdsQVdL9gdWKrsiGjc6WvRZQdhfQqZsE+cmKVeZHq+/KwnJrsNW+Labw1p10D6sPKQ4+WqepmGmBmIpT0CqVUZf7RJB4GofgS37OMnOPzQ6ZZLiOv4J9c53DzCA3g6UoVgWXMuMsjoZTY/SMKO8aozH4G0IDxRnm1K</vt:lpwstr>
  </property>
  <property fmtid="{D5CDD505-2E9C-101B-9397-08002B2CF9AE}" pid="140" name="x1ye=96">
    <vt:lpwstr>ASeQIUUJChJXPqKrdJx5fl90gZrJmMK2meLXsqY2wlkuZgujjmKXGjRcTU4MnmuboOEmcGbme3wS6MCQ4Vbi3soOpuiT3zwe9XqmyyWACx3T+t27bXXerziy42aCdBzA7waZ8qEfeOJUWiSCjRo9VfPQQkifBt4eX7wbf3nS75tN2JY8QBPMpgFamnlMVT9WgLzZ6q+nSnIQmFmzaVMlqSi9Vej560KbGnEO9f7lS+Drd2n9nX7Up5yor/xp/Ck</vt:lpwstr>
  </property>
  <property fmtid="{D5CDD505-2E9C-101B-9397-08002B2CF9AE}" pid="141" name="x1ye=97">
    <vt:lpwstr>g9/sLlzkSNcKnyDV58SEcO7FD5lLx5/VvZg7iUQXodn4FKuzML9dBq/5kjDjqn2+mPpPAL7Jm+3Dd8q5fUKn0+wp1knjQpR9Y5hrvJFYOh4rvCbpdqjzeFhUumAF3+Ed4YtRu2HnfmNwS+u/kxG7nYpGDMfW1minIaiOczbx5r8ca/Gbp1ATbWzCFeu0V+pkWdoWRSepTbTLsbzWUNPLXcWjPX83cuGBVPiohhXnX4PqCitJHs+6F9czFVsCcgr</vt:lpwstr>
  </property>
  <property fmtid="{D5CDD505-2E9C-101B-9397-08002B2CF9AE}" pid="142" name="x1ye=98">
    <vt:lpwstr>8cwHsYyEX0FF7pMRgWk/qYU2PMpvMl/WYs/SsA/oWyB4fDGYDl6U6uKbgUt7x6gemwlxHrPfKlh8yka/vg0INLra2Tq3aNN5jwIUIfx5CvaB/tDYFKG2L7iktyKz/Ddh15PJ9srhCrsOt3h3Uu7z30oGENjPvTu2JvyCxnrczxhcxl2ngrScUwH+YNQov0MF3Kbx8Wa8+uqMse7EndbiSlsUCQ8ku6gT7BSguagolBEE76yD1cxH7YQ3Twgb2Kc</vt:lpwstr>
  </property>
  <property fmtid="{D5CDD505-2E9C-101B-9397-08002B2CF9AE}" pid="143" name="x1ye=99">
    <vt:lpwstr>YNmyCPAdj550Pvep0IC9mW9WcCkw8gGIGnN5RAkuWhmJ/pDu3suSby04w85Z8SwjSB4QZgV1Bn9a2XerAJ78z7dxQPIaBvRHSg/Hh5Lt4bcWHBVXnXT3SF6Koh3yebCI3TZ8cy+IypOuQlTH1fCWLXxfWVQo6YWXnrInsubynCXl7H33vjnU1K9D9s8S7JWuRHCszQLuZFS+fgDwlRACJViqvTj00VP6518xgWm1Lk9gZVag6fW9ABPavCvsfbg</vt:lpwstr>
  </property>
</Properties>
</file>